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BC2A71" w:rsidRPr="00FE10CD" w:rsidRDefault="008B4272" w:rsidP="00FE10CD">
      <w:pPr>
        <w:spacing w:line="276" w:lineRule="auto"/>
        <w:jc w:val="center"/>
        <w:rPr>
          <w:b/>
          <w:smallCaps/>
          <w:sz w:val="48"/>
          <w:szCs w:val="56"/>
          <w:u w:val="single"/>
        </w:rPr>
      </w:pPr>
      <w:r w:rsidRPr="0041324F">
        <w:rPr>
          <w:b/>
          <w:smallCaps/>
          <w:sz w:val="48"/>
          <w:szCs w:val="56"/>
          <w:u w:val="single"/>
        </w:rPr>
        <w:t>RESUME</w:t>
      </w:r>
    </w:p>
    <w:tbl>
      <w:tblPr>
        <w:tblpPr w:leftFromText="180" w:rightFromText="180" w:vertAnchor="text" w:horzAnchor="margin" w:tblpXSpec="right" w:tblpY="10"/>
        <w:tblW w:w="5492" w:type="dxa"/>
        <w:tblLayout w:type="fixed"/>
        <w:tblLook w:val="0000" w:firstRow="0" w:lastRow="0" w:firstColumn="0" w:lastColumn="0" w:noHBand="0" w:noVBand="0"/>
      </w:tblPr>
      <w:tblGrid>
        <w:gridCol w:w="5492"/>
      </w:tblGrid>
      <w:tr w:rsidR="00D63602" w:rsidRPr="00200B51" w:rsidTr="00FE10CD">
        <w:trPr>
          <w:trHeight w:val="1221"/>
        </w:trPr>
        <w:tc>
          <w:tcPr>
            <w:tcW w:w="5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3602" w:rsidRPr="00200B51" w:rsidRDefault="00D63602" w:rsidP="00163E43">
            <w:pPr>
              <w:snapToGrid w:val="0"/>
              <w:spacing w:line="276" w:lineRule="auto"/>
              <w:rPr>
                <w:b/>
                <w:sz w:val="22"/>
                <w:szCs w:val="22"/>
              </w:rPr>
            </w:pPr>
          </w:p>
          <w:p w:rsidR="00D63602" w:rsidRPr="00200B51" w:rsidRDefault="00D63602" w:rsidP="00163E43">
            <w:pPr>
              <w:snapToGrid w:val="0"/>
              <w:spacing w:line="276" w:lineRule="auto"/>
              <w:rPr>
                <w:b/>
                <w:sz w:val="22"/>
                <w:szCs w:val="22"/>
              </w:rPr>
            </w:pPr>
            <w:r w:rsidRPr="00200B51">
              <w:rPr>
                <w:b/>
                <w:sz w:val="22"/>
                <w:szCs w:val="22"/>
              </w:rPr>
              <w:t>N</w:t>
            </w:r>
            <w:r w:rsidR="007725B6">
              <w:rPr>
                <w:b/>
                <w:sz w:val="22"/>
                <w:szCs w:val="22"/>
              </w:rPr>
              <w:t>AME</w:t>
            </w:r>
            <w:r w:rsidR="00816180">
              <w:rPr>
                <w:b/>
                <w:sz w:val="22"/>
                <w:szCs w:val="22"/>
              </w:rPr>
              <w:t xml:space="preserve">    :     </w:t>
            </w:r>
            <w:r w:rsidR="000F5065">
              <w:rPr>
                <w:b/>
                <w:sz w:val="22"/>
                <w:szCs w:val="22"/>
              </w:rPr>
              <w:t xml:space="preserve"> ANIL PRAJAPAT</w:t>
            </w:r>
          </w:p>
          <w:p w:rsidR="00D63602" w:rsidRPr="00200B51" w:rsidRDefault="00D63602" w:rsidP="00163E43">
            <w:pPr>
              <w:spacing w:line="276" w:lineRule="auto"/>
              <w:rPr>
                <w:sz w:val="22"/>
                <w:szCs w:val="22"/>
              </w:rPr>
            </w:pPr>
            <w:r w:rsidRPr="00200B51">
              <w:rPr>
                <w:b/>
                <w:sz w:val="22"/>
                <w:szCs w:val="22"/>
              </w:rPr>
              <w:t xml:space="preserve">E-MAIL :     </w:t>
            </w:r>
            <w:r w:rsidR="000F5065">
              <w:rPr>
                <w:b/>
                <w:sz w:val="24"/>
                <w:szCs w:val="22"/>
              </w:rPr>
              <w:t xml:space="preserve"> anilprajapat469@gmail.com</w:t>
            </w:r>
          </w:p>
          <w:p w:rsidR="00D63602" w:rsidRDefault="00D63602" w:rsidP="00163E43">
            <w:pPr>
              <w:spacing w:line="276" w:lineRule="auto"/>
              <w:rPr>
                <w:sz w:val="22"/>
                <w:szCs w:val="22"/>
              </w:rPr>
            </w:pPr>
            <w:r w:rsidRPr="00200B51">
              <w:rPr>
                <w:b/>
                <w:sz w:val="22"/>
                <w:szCs w:val="22"/>
              </w:rPr>
              <w:t xml:space="preserve">CONTACT-NO : </w:t>
            </w:r>
            <w:r w:rsidRPr="00200B51">
              <w:rPr>
                <w:sz w:val="22"/>
                <w:szCs w:val="22"/>
              </w:rPr>
              <w:t>+91</w:t>
            </w:r>
            <w:r w:rsidR="000F6686">
              <w:rPr>
                <w:sz w:val="22"/>
                <w:szCs w:val="22"/>
              </w:rPr>
              <w:t>-</w:t>
            </w:r>
            <w:r w:rsidR="000F5065">
              <w:rPr>
                <w:sz w:val="22"/>
                <w:szCs w:val="22"/>
              </w:rPr>
              <w:t>7737825216</w:t>
            </w:r>
          </w:p>
          <w:p w:rsidR="00D63602" w:rsidRPr="00200B51" w:rsidRDefault="00D63602" w:rsidP="000F5065">
            <w:pPr>
              <w:spacing w:line="276" w:lineRule="auto"/>
              <w:rPr>
                <w:sz w:val="22"/>
                <w:szCs w:val="22"/>
              </w:rPr>
            </w:pPr>
            <w:r w:rsidRPr="00200B51">
              <w:rPr>
                <w:b/>
                <w:sz w:val="22"/>
                <w:szCs w:val="22"/>
              </w:rPr>
              <w:t xml:space="preserve">CURRENT  LOCATION : </w:t>
            </w:r>
            <w:r w:rsidR="006114AB">
              <w:rPr>
                <w:sz w:val="22"/>
                <w:szCs w:val="22"/>
              </w:rPr>
              <w:t>Kishangarh (Rajasthan</w:t>
            </w:r>
            <w:r w:rsidR="0041324F">
              <w:rPr>
                <w:sz w:val="22"/>
                <w:szCs w:val="22"/>
              </w:rPr>
              <w:t>)</w:t>
            </w:r>
          </w:p>
        </w:tc>
      </w:tr>
    </w:tbl>
    <w:p w:rsidR="00BC2A71" w:rsidRPr="00200B51" w:rsidRDefault="00BC2A71" w:rsidP="00C9195D">
      <w:pPr>
        <w:pStyle w:val="Footer"/>
        <w:tabs>
          <w:tab w:val="clear" w:pos="4320"/>
          <w:tab w:val="clear" w:pos="8640"/>
          <w:tab w:val="left" w:pos="1860"/>
        </w:tabs>
        <w:spacing w:line="276" w:lineRule="auto"/>
        <w:jc w:val="center"/>
        <w:rPr>
          <w:b/>
          <w:bCs/>
          <w:smallCaps/>
          <w:sz w:val="28"/>
          <w:szCs w:val="28"/>
        </w:rPr>
      </w:pPr>
    </w:p>
    <w:p w:rsidR="00BC2A71" w:rsidRPr="00200B51" w:rsidRDefault="00BC2A71" w:rsidP="00C9195D">
      <w:pPr>
        <w:pStyle w:val="Footer"/>
        <w:tabs>
          <w:tab w:val="clear" w:pos="4320"/>
          <w:tab w:val="clear" w:pos="8640"/>
          <w:tab w:val="left" w:pos="1860"/>
        </w:tabs>
        <w:spacing w:line="276" w:lineRule="auto"/>
        <w:jc w:val="center"/>
        <w:rPr>
          <w:b/>
          <w:bCs/>
          <w:smallCaps/>
          <w:sz w:val="28"/>
          <w:szCs w:val="28"/>
        </w:rPr>
      </w:pPr>
    </w:p>
    <w:p w:rsidR="000355DF" w:rsidRPr="00200B51" w:rsidRDefault="000355DF" w:rsidP="00C9195D">
      <w:pPr>
        <w:pStyle w:val="Heading9"/>
        <w:pBdr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pBdr>
        <w:spacing w:line="276" w:lineRule="auto"/>
        <w:rPr>
          <w:rFonts w:ascii="Times New Roman" w:hAnsi="Times New Roman" w:cs="Times New Roman"/>
        </w:rPr>
      </w:pPr>
    </w:p>
    <w:p w:rsidR="000355DF" w:rsidRPr="00200B51" w:rsidRDefault="000355DF" w:rsidP="00C9195D">
      <w:pPr>
        <w:pStyle w:val="Heading9"/>
        <w:pBdr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pBdr>
        <w:spacing w:line="276" w:lineRule="auto"/>
        <w:rPr>
          <w:rFonts w:ascii="Times New Roman" w:hAnsi="Times New Roman" w:cs="Times New Roman"/>
        </w:rPr>
      </w:pPr>
    </w:p>
    <w:p w:rsidR="000355DF" w:rsidRPr="00200B51" w:rsidRDefault="000355DF" w:rsidP="00C9195D">
      <w:pPr>
        <w:pStyle w:val="Heading9"/>
        <w:pBdr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pBdr>
        <w:spacing w:line="276" w:lineRule="auto"/>
        <w:rPr>
          <w:rFonts w:ascii="Times New Roman" w:hAnsi="Times New Roman" w:cs="Times New Roman"/>
        </w:rPr>
      </w:pPr>
    </w:p>
    <w:p w:rsidR="00BC2A71" w:rsidRPr="00200B51" w:rsidRDefault="00102B5F" w:rsidP="00C9195D">
      <w:pPr>
        <w:pStyle w:val="Heading9"/>
        <w:pBdr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pBdr>
        <w:spacing w:line="276" w:lineRule="auto"/>
        <w:rPr>
          <w:rFonts w:ascii="Times New Roman" w:hAnsi="Times New Roman" w:cs="Times New Roman"/>
          <w:sz w:val="28"/>
        </w:rPr>
      </w:pPr>
      <w:r w:rsidRPr="00200B51">
        <w:rPr>
          <w:rFonts w:ascii="Times New Roman" w:hAnsi="Times New Roman" w:cs="Times New Roman"/>
          <w:sz w:val="28"/>
        </w:rPr>
        <w:t>CAREER OBJECTIVE</w:t>
      </w:r>
      <w:r w:rsidR="00BC2A71" w:rsidRPr="00200B51">
        <w:rPr>
          <w:rFonts w:ascii="Times New Roman" w:hAnsi="Times New Roman" w:cs="Times New Roman"/>
          <w:sz w:val="28"/>
        </w:rPr>
        <w:t>:</w:t>
      </w:r>
    </w:p>
    <w:p w:rsidR="00BC2A71" w:rsidRPr="00200B51" w:rsidRDefault="006F5306" w:rsidP="00C9195D">
      <w:pPr>
        <w:spacing w:line="276" w:lineRule="auto"/>
        <w:rPr>
          <w:sz w:val="24"/>
        </w:rPr>
      </w:pPr>
      <w:r>
        <w:rPr>
          <w:noProof/>
          <w:sz w:val="24"/>
          <w:lang w:eastAsia="en-US"/>
        </w:rPr>
        <w:pict>
          <v:line id="Line 25" o:spid="_x0000_s1026" style="position:absolute;z-index:-251662848;visibility:visible" from="-13.2pt,1.9pt" to="548.4pt,1.9pt" wrapcoords="1 1 1 4 753 4 753 1 1 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" strokeweight="1.06mm">
            <v:stroke joinstyle="miter"/>
            <w10:wrap type="tight"/>
          </v:line>
        </w:pict>
      </w:r>
    </w:p>
    <w:p w:rsidR="000E1EBA" w:rsidRDefault="0041324F" w:rsidP="00C9195D">
      <w:pPr>
        <w:widowControl w:val="0"/>
        <w:autoSpaceDE w:val="0"/>
        <w:autoSpaceDN w:val="0"/>
        <w:adjustRightInd w:val="0"/>
        <w:spacing w:line="276" w:lineRule="auto"/>
        <w:jc w:val="both"/>
        <w:rPr>
          <w:color w:val="333333"/>
          <w:sz w:val="24"/>
          <w:shd w:val="clear" w:color="auto" w:fill="FFFFFF"/>
        </w:rPr>
      </w:pPr>
      <w:r>
        <w:rPr>
          <w:sz w:val="24"/>
          <w:lang w:eastAsia="en-US"/>
        </w:rPr>
        <w:tab/>
      </w:r>
      <w:r w:rsidR="0081139A">
        <w:rPr>
          <w:sz w:val="24"/>
          <w:lang w:eastAsia="en-US"/>
        </w:rPr>
        <w:t>I am looking for an opportunity where I can focus on a challenging carrier</w:t>
      </w:r>
      <w:r w:rsidR="008B4272" w:rsidRPr="003F7362">
        <w:rPr>
          <w:color w:val="000000"/>
          <w:sz w:val="24"/>
          <w:shd w:val="clear" w:color="auto" w:fill="FFFFFF"/>
        </w:rPr>
        <w:t xml:space="preserve"> in an envir</w:t>
      </w:r>
      <w:r w:rsidR="00AD32DB" w:rsidRPr="003F7362">
        <w:rPr>
          <w:color w:val="000000"/>
          <w:sz w:val="24"/>
          <w:shd w:val="clear" w:color="auto" w:fill="FFFFFF"/>
        </w:rPr>
        <w:t>onment of growthand excellence.</w:t>
      </w:r>
    </w:p>
    <w:p w:rsidR="00F7036C" w:rsidRPr="00200B51" w:rsidRDefault="00F7036C" w:rsidP="00C9195D">
      <w:pPr>
        <w:widowControl w:val="0"/>
        <w:autoSpaceDE w:val="0"/>
        <w:autoSpaceDN w:val="0"/>
        <w:adjustRightInd w:val="0"/>
        <w:spacing w:line="276" w:lineRule="auto"/>
        <w:jc w:val="both"/>
        <w:rPr>
          <w:sz w:val="24"/>
        </w:rPr>
      </w:pPr>
    </w:p>
    <w:p w:rsidR="00D63602" w:rsidRPr="0041324F" w:rsidRDefault="00D63602" w:rsidP="00C9195D">
      <w:pPr>
        <w:suppressAutoHyphens w:val="0"/>
        <w:spacing w:line="276" w:lineRule="auto"/>
        <w:rPr>
          <w:color w:val="000000"/>
          <w:sz w:val="22"/>
          <w:lang w:eastAsia="en-US"/>
        </w:rPr>
      </w:pPr>
      <w:r w:rsidRPr="0041324F">
        <w:rPr>
          <w:b/>
          <w:bCs/>
          <w:color w:val="000000"/>
          <w:sz w:val="28"/>
          <w:szCs w:val="24"/>
        </w:rPr>
        <w:t>EDUCATIONAL QUALIFICATION</w:t>
      </w:r>
      <w:r w:rsidRPr="0041324F">
        <w:rPr>
          <w:b/>
          <w:sz w:val="28"/>
          <w:szCs w:val="24"/>
        </w:rPr>
        <w:t>:</w:t>
      </w:r>
    </w:p>
    <w:p w:rsidR="00D63602" w:rsidRPr="00200B51" w:rsidRDefault="006F5306" w:rsidP="00C9195D">
      <w:pPr>
        <w:spacing w:line="276" w:lineRule="auto"/>
      </w:pPr>
      <w:r>
        <w:rPr>
          <w:noProof/>
          <w:lang w:eastAsia="en-US"/>
        </w:rPr>
        <w:pict>
          <v:line id="Line 39" o:spid="_x0000_s1034" style="position:absolute;z-index:-251660800;visibility:visible" from="-16.2pt,1pt" to="545.4pt,1pt" wrapcoords="1 1 1 4 753 4 753 1 1 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" strokeweight="1.06mm">
            <v:stroke joinstyle="miter"/>
            <w10:wrap type="tight"/>
          </v:line>
        </w:pict>
      </w:r>
    </w:p>
    <w:tbl>
      <w:tblPr>
        <w:tblW w:w="11002" w:type="dxa"/>
        <w:tblLayout w:type="fixed"/>
        <w:tblLook w:val="0000" w:firstRow="0" w:lastRow="0" w:firstColumn="0" w:lastColumn="0" w:noHBand="0" w:noVBand="0"/>
      </w:tblPr>
      <w:tblGrid>
        <w:gridCol w:w="1964"/>
        <w:gridCol w:w="1418"/>
        <w:gridCol w:w="3381"/>
        <w:gridCol w:w="2510"/>
        <w:gridCol w:w="1729"/>
      </w:tblGrid>
      <w:tr w:rsidR="002D200E" w:rsidTr="002D200E">
        <w:trPr>
          <w:trHeight w:val="233"/>
        </w:trPr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D200E" w:rsidRPr="003D2C73" w:rsidRDefault="002D200E" w:rsidP="00CA3D48">
            <w:pPr>
              <w:pStyle w:val="Heading5"/>
              <w:keepNext/>
              <w:jc w:val="center"/>
              <w:rPr>
                <w:rFonts w:ascii="Times New Roman" w:hAnsi="Times New Roman"/>
                <w:bCs w:val="0"/>
                <w:i w:val="0"/>
                <w:sz w:val="28"/>
                <w:szCs w:val="28"/>
              </w:rPr>
            </w:pPr>
            <w:r w:rsidRPr="003D2C73">
              <w:rPr>
                <w:rFonts w:ascii="Times New Roman" w:hAnsi="Times New Roman"/>
                <w:bCs w:val="0"/>
                <w:i w:val="0"/>
                <w:sz w:val="28"/>
                <w:szCs w:val="28"/>
              </w:rPr>
              <w:t>Qualification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D200E" w:rsidRPr="003D2C73" w:rsidRDefault="002D200E" w:rsidP="00CA3D48">
            <w:pPr>
              <w:jc w:val="center"/>
              <w:rPr>
                <w:b/>
              </w:rPr>
            </w:pPr>
            <w:r w:rsidRPr="003D2C73">
              <w:rPr>
                <w:b/>
                <w:bCs/>
                <w:sz w:val="24"/>
              </w:rPr>
              <w:t>Year</w:t>
            </w:r>
          </w:p>
        </w:tc>
        <w:tc>
          <w:tcPr>
            <w:tcW w:w="3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D200E" w:rsidRPr="003D2C73" w:rsidRDefault="002D200E" w:rsidP="00163E43">
            <w:pPr>
              <w:pStyle w:val="Heading5"/>
              <w:keepNext/>
              <w:rPr>
                <w:rFonts w:ascii="Times New Roman" w:hAnsi="Times New Roman"/>
                <w:bCs w:val="0"/>
                <w:i w:val="0"/>
                <w:sz w:val="28"/>
              </w:rPr>
            </w:pPr>
            <w:r w:rsidRPr="003D2C73">
              <w:rPr>
                <w:rFonts w:ascii="Times New Roman" w:hAnsi="Times New Roman"/>
                <w:bCs w:val="0"/>
                <w:i w:val="0"/>
                <w:sz w:val="28"/>
              </w:rPr>
              <w:t>Institution/School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D200E" w:rsidRPr="003D2C73" w:rsidRDefault="002D200E" w:rsidP="00CA3D48">
            <w:pPr>
              <w:pStyle w:val="Heading5"/>
              <w:keepNext/>
              <w:jc w:val="center"/>
              <w:rPr>
                <w:rFonts w:ascii="Times New Roman" w:hAnsi="Times New Roman"/>
                <w:bCs w:val="0"/>
                <w:i w:val="0"/>
                <w:sz w:val="28"/>
              </w:rPr>
            </w:pPr>
            <w:r w:rsidRPr="003D2C73">
              <w:rPr>
                <w:rFonts w:ascii="Times New Roman" w:hAnsi="Times New Roman"/>
                <w:bCs w:val="0"/>
                <w:i w:val="0"/>
                <w:sz w:val="28"/>
              </w:rPr>
              <w:t>Board/University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D200E" w:rsidRPr="003D2C73" w:rsidRDefault="002D200E" w:rsidP="00CA3D48">
            <w:pPr>
              <w:pStyle w:val="Heading6"/>
              <w:keepNext/>
              <w:jc w:val="center"/>
              <w:rPr>
                <w:rFonts w:ascii="Times New Roman" w:hAnsi="Times New Roman"/>
                <w:bCs w:val="0"/>
                <w:sz w:val="28"/>
              </w:rPr>
            </w:pPr>
            <w:r w:rsidRPr="003D2C73">
              <w:rPr>
                <w:rFonts w:ascii="Times New Roman" w:hAnsi="Times New Roman"/>
                <w:sz w:val="28"/>
              </w:rPr>
              <w:t>Percentage</w:t>
            </w:r>
          </w:p>
        </w:tc>
      </w:tr>
      <w:tr w:rsidR="002D200E" w:rsidRPr="001D14D7" w:rsidTr="002D200E">
        <w:trPr>
          <w:trHeight w:val="165"/>
        </w:trPr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D200E" w:rsidRPr="003D2C73" w:rsidRDefault="003F5D08" w:rsidP="007B099F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</w:t>
            </w:r>
            <w:r w:rsidR="002D200E" w:rsidRPr="003D2C73">
              <w:rPr>
                <w:b/>
                <w:sz w:val="24"/>
              </w:rPr>
              <w:t>B.Tech</w:t>
            </w:r>
          </w:p>
          <w:p w:rsidR="002D200E" w:rsidRPr="003D2C73" w:rsidRDefault="002D200E" w:rsidP="007B099F">
            <w:pPr>
              <w:jc w:val="center"/>
              <w:rPr>
                <w:b/>
                <w:sz w:val="24"/>
              </w:rPr>
            </w:pPr>
            <w:r w:rsidRPr="003D2C73">
              <w:rPr>
                <w:b/>
                <w:sz w:val="24"/>
              </w:rPr>
              <w:t>(Computer Science)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D200E" w:rsidRPr="003D2C73" w:rsidRDefault="002D200E" w:rsidP="00CA3D48">
            <w:pPr>
              <w:jc w:val="center"/>
              <w:rPr>
                <w:b/>
                <w:sz w:val="24"/>
              </w:rPr>
            </w:pPr>
            <w:r w:rsidRPr="003D2C73">
              <w:rPr>
                <w:b/>
                <w:sz w:val="24"/>
              </w:rPr>
              <w:t>2</w:t>
            </w:r>
            <w:r w:rsidR="006114AB" w:rsidRPr="003D2C73">
              <w:rPr>
                <w:b/>
                <w:sz w:val="24"/>
              </w:rPr>
              <w:t>015</w:t>
            </w:r>
          </w:p>
        </w:tc>
        <w:tc>
          <w:tcPr>
            <w:tcW w:w="3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D200E" w:rsidRPr="003D2C73" w:rsidRDefault="002D200E" w:rsidP="00CA3D48">
            <w:pPr>
              <w:jc w:val="center"/>
              <w:rPr>
                <w:b/>
                <w:color w:val="000000"/>
                <w:sz w:val="24"/>
              </w:rPr>
            </w:pPr>
            <w:r w:rsidRPr="003D2C73">
              <w:rPr>
                <w:b/>
                <w:sz w:val="24"/>
              </w:rPr>
              <w:t>St. Wilfred’s Institute Of Engineering &amp; Technology, Ajmer.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D200E" w:rsidRPr="003D2C73" w:rsidRDefault="002D200E" w:rsidP="00CA3D48">
            <w:pPr>
              <w:jc w:val="center"/>
              <w:rPr>
                <w:b/>
                <w:sz w:val="24"/>
              </w:rPr>
            </w:pPr>
            <w:r w:rsidRPr="003D2C73">
              <w:rPr>
                <w:b/>
                <w:sz w:val="24"/>
              </w:rPr>
              <w:t>Rajasthan Technical University(RTU)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D200E" w:rsidRPr="003D2C73" w:rsidRDefault="00981D7A" w:rsidP="00CA3D48">
            <w:pPr>
              <w:jc w:val="center"/>
              <w:rPr>
                <w:b/>
                <w:sz w:val="24"/>
              </w:rPr>
            </w:pPr>
            <w:r w:rsidRPr="003D2C73">
              <w:rPr>
                <w:b/>
                <w:color w:val="000000"/>
                <w:sz w:val="24"/>
              </w:rPr>
              <w:t>65.12</w:t>
            </w:r>
            <w:r w:rsidR="002D200E" w:rsidRPr="003D2C73">
              <w:rPr>
                <w:b/>
                <w:color w:val="000000"/>
                <w:sz w:val="24"/>
              </w:rPr>
              <w:t xml:space="preserve">% </w:t>
            </w:r>
          </w:p>
        </w:tc>
      </w:tr>
      <w:tr w:rsidR="002D200E" w:rsidRPr="001D14D7" w:rsidTr="002D200E">
        <w:trPr>
          <w:trHeight w:val="165"/>
        </w:trPr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D200E" w:rsidRPr="003D2C73" w:rsidRDefault="002D200E" w:rsidP="00CA3D48">
            <w:pPr>
              <w:jc w:val="center"/>
              <w:rPr>
                <w:b/>
                <w:sz w:val="24"/>
              </w:rPr>
            </w:pPr>
            <w:r w:rsidRPr="003D2C73">
              <w:rPr>
                <w:b/>
                <w:sz w:val="24"/>
              </w:rPr>
              <w:t>XII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D200E" w:rsidRPr="003D2C73" w:rsidRDefault="006114AB" w:rsidP="00CA3D48">
            <w:pPr>
              <w:jc w:val="center"/>
              <w:rPr>
                <w:b/>
                <w:sz w:val="24"/>
              </w:rPr>
            </w:pPr>
            <w:r w:rsidRPr="003D2C73">
              <w:rPr>
                <w:b/>
                <w:sz w:val="24"/>
              </w:rPr>
              <w:t>2011</w:t>
            </w:r>
          </w:p>
        </w:tc>
        <w:tc>
          <w:tcPr>
            <w:tcW w:w="3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D200E" w:rsidRPr="003D2C73" w:rsidRDefault="000F5065" w:rsidP="00CA3D48">
            <w:pPr>
              <w:jc w:val="center"/>
              <w:rPr>
                <w:b/>
                <w:color w:val="000000"/>
                <w:sz w:val="24"/>
              </w:rPr>
            </w:pPr>
            <w:r w:rsidRPr="003D2C73">
              <w:rPr>
                <w:b/>
                <w:color w:val="000000"/>
                <w:sz w:val="24"/>
              </w:rPr>
              <w:t>Gorsi Public sr.sce.School</w:t>
            </w:r>
          </w:p>
          <w:p w:rsidR="000F5065" w:rsidRPr="003D2C73" w:rsidRDefault="000F5065" w:rsidP="00CA3D48">
            <w:pPr>
              <w:jc w:val="center"/>
              <w:rPr>
                <w:b/>
                <w:color w:val="000000"/>
                <w:sz w:val="24"/>
              </w:rPr>
            </w:pPr>
            <w:r w:rsidRPr="003D2C73">
              <w:rPr>
                <w:b/>
                <w:color w:val="000000"/>
                <w:sz w:val="24"/>
              </w:rPr>
              <w:t>Jaipur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D200E" w:rsidRPr="003D2C73" w:rsidRDefault="000F5065" w:rsidP="00CA3D48">
            <w:pPr>
              <w:jc w:val="center"/>
              <w:rPr>
                <w:b/>
                <w:sz w:val="24"/>
              </w:rPr>
            </w:pPr>
            <w:r w:rsidRPr="003D2C73">
              <w:rPr>
                <w:b/>
                <w:sz w:val="24"/>
              </w:rPr>
              <w:t>RajasthanBoard of Secondary Education(R</w:t>
            </w:r>
            <w:r w:rsidR="006114AB" w:rsidRPr="003D2C73">
              <w:rPr>
                <w:b/>
                <w:sz w:val="24"/>
              </w:rPr>
              <w:t>BSE)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D200E" w:rsidRPr="003D2C73" w:rsidRDefault="000F5065" w:rsidP="00CA3D48">
            <w:pPr>
              <w:jc w:val="center"/>
              <w:rPr>
                <w:b/>
                <w:sz w:val="24"/>
              </w:rPr>
            </w:pPr>
            <w:r w:rsidRPr="003D2C73">
              <w:rPr>
                <w:b/>
                <w:sz w:val="24"/>
              </w:rPr>
              <w:t>59.08</w:t>
            </w:r>
            <w:r w:rsidR="002D200E" w:rsidRPr="003D2C73">
              <w:rPr>
                <w:b/>
                <w:sz w:val="24"/>
              </w:rPr>
              <w:t>%</w:t>
            </w:r>
          </w:p>
        </w:tc>
      </w:tr>
      <w:tr w:rsidR="002D200E" w:rsidRPr="001D14D7" w:rsidTr="002D200E">
        <w:trPr>
          <w:trHeight w:val="165"/>
        </w:trPr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D200E" w:rsidRPr="003D2C73" w:rsidRDefault="002D200E" w:rsidP="00CA3D48">
            <w:pPr>
              <w:jc w:val="center"/>
              <w:rPr>
                <w:b/>
                <w:sz w:val="24"/>
              </w:rPr>
            </w:pPr>
            <w:r w:rsidRPr="003D2C73">
              <w:rPr>
                <w:b/>
                <w:sz w:val="24"/>
              </w:rPr>
              <w:t>X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D200E" w:rsidRPr="003D2C73" w:rsidRDefault="006114AB" w:rsidP="00CA3D48">
            <w:pPr>
              <w:jc w:val="center"/>
              <w:rPr>
                <w:b/>
                <w:sz w:val="24"/>
              </w:rPr>
            </w:pPr>
            <w:r w:rsidRPr="003D2C73">
              <w:rPr>
                <w:b/>
                <w:sz w:val="24"/>
              </w:rPr>
              <w:t>2009</w:t>
            </w:r>
          </w:p>
        </w:tc>
        <w:tc>
          <w:tcPr>
            <w:tcW w:w="3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D200E" w:rsidRPr="003D2C73" w:rsidRDefault="000F5065" w:rsidP="00CA3D48">
            <w:pPr>
              <w:jc w:val="center"/>
              <w:rPr>
                <w:b/>
                <w:color w:val="000000"/>
                <w:sz w:val="24"/>
              </w:rPr>
            </w:pPr>
            <w:r w:rsidRPr="003D2C73">
              <w:rPr>
                <w:b/>
                <w:color w:val="000000"/>
                <w:sz w:val="24"/>
              </w:rPr>
              <w:t>A.V.M&amp;MadhavVidhyaPeeth</w:t>
            </w:r>
            <w:r w:rsidR="00CC2006" w:rsidRPr="003D2C73">
              <w:rPr>
                <w:b/>
                <w:color w:val="000000"/>
                <w:sz w:val="24"/>
              </w:rPr>
              <w:t>School,</w:t>
            </w:r>
            <w:r w:rsidR="002D200E" w:rsidRPr="003D2C73">
              <w:rPr>
                <w:b/>
                <w:color w:val="000000"/>
                <w:sz w:val="24"/>
              </w:rPr>
              <w:t>Kishangarh.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D200E" w:rsidRPr="003D2C73" w:rsidRDefault="000F5065" w:rsidP="00CA3D48">
            <w:pPr>
              <w:jc w:val="center"/>
              <w:rPr>
                <w:b/>
                <w:sz w:val="24"/>
              </w:rPr>
            </w:pPr>
            <w:r w:rsidRPr="003D2C73">
              <w:rPr>
                <w:b/>
                <w:sz w:val="24"/>
              </w:rPr>
              <w:t>Rajasthan Board of Secondary Education(R</w:t>
            </w:r>
            <w:r w:rsidR="006114AB" w:rsidRPr="003D2C73">
              <w:rPr>
                <w:b/>
                <w:sz w:val="24"/>
              </w:rPr>
              <w:t>BSE)</w:t>
            </w:r>
          </w:p>
        </w:tc>
        <w:tc>
          <w:tcPr>
            <w:tcW w:w="17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D200E" w:rsidRPr="003D2C73" w:rsidRDefault="000F5065" w:rsidP="00CA3D48">
            <w:pPr>
              <w:jc w:val="center"/>
              <w:rPr>
                <w:b/>
                <w:sz w:val="24"/>
              </w:rPr>
            </w:pPr>
            <w:r w:rsidRPr="003D2C73">
              <w:rPr>
                <w:b/>
                <w:sz w:val="24"/>
              </w:rPr>
              <w:t>60.83</w:t>
            </w:r>
            <w:r w:rsidR="002D200E" w:rsidRPr="003D2C73">
              <w:rPr>
                <w:b/>
                <w:sz w:val="24"/>
              </w:rPr>
              <w:t>%</w:t>
            </w:r>
          </w:p>
        </w:tc>
      </w:tr>
    </w:tbl>
    <w:p w:rsidR="00D63602" w:rsidRDefault="00D63602" w:rsidP="00C9195D">
      <w:pPr>
        <w:pStyle w:val="Heading9"/>
        <w:pBdr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pBdr>
        <w:spacing w:line="276" w:lineRule="auto"/>
        <w:rPr>
          <w:rFonts w:ascii="Times New Roman" w:hAnsi="Times New Roman" w:cs="Times New Roman"/>
        </w:rPr>
      </w:pPr>
    </w:p>
    <w:p w:rsidR="00EA4139" w:rsidRPr="00B75B95" w:rsidRDefault="00EA4139" w:rsidP="00B75B95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I ha</w:t>
      </w:r>
      <w:r w:rsidR="000F5065">
        <w:rPr>
          <w:b/>
          <w:sz w:val="24"/>
          <w:szCs w:val="24"/>
        </w:rPr>
        <w:t>ve also cleared DOEACC ‘B.C.C.’</w:t>
      </w:r>
      <w:r>
        <w:rPr>
          <w:b/>
          <w:sz w:val="24"/>
          <w:szCs w:val="24"/>
        </w:rPr>
        <w:t xml:space="preserve"> Examin</w:t>
      </w:r>
      <w:r w:rsidR="000F5065">
        <w:rPr>
          <w:b/>
          <w:sz w:val="24"/>
          <w:szCs w:val="24"/>
        </w:rPr>
        <w:t>ation from NIELIT, Delhi with 60</w:t>
      </w:r>
      <w:r>
        <w:rPr>
          <w:b/>
          <w:sz w:val="24"/>
          <w:szCs w:val="24"/>
        </w:rPr>
        <w:t xml:space="preserve">%.  </w:t>
      </w:r>
      <w:bookmarkStart w:id="0" w:name="_GoBack"/>
      <w:bookmarkEnd w:id="0"/>
      <w:r w:rsidRPr="00B75B95">
        <w:rPr>
          <w:b/>
          <w:sz w:val="24"/>
          <w:szCs w:val="24"/>
        </w:rPr>
        <w:t xml:space="preserve"> </w:t>
      </w:r>
    </w:p>
    <w:p w:rsidR="00EA4139" w:rsidRPr="00EA4139" w:rsidRDefault="00EA4139" w:rsidP="00EA4139"/>
    <w:p w:rsidR="00D2134F" w:rsidRPr="00200B51" w:rsidRDefault="00D2134F" w:rsidP="00D2134F">
      <w:pPr>
        <w:spacing w:line="276" w:lineRule="auto"/>
        <w:rPr>
          <w:sz w:val="22"/>
        </w:rPr>
      </w:pPr>
      <w:r w:rsidRPr="00200B51">
        <w:rPr>
          <w:b/>
          <w:bCs/>
          <w:color w:val="000000"/>
          <w:sz w:val="28"/>
          <w:szCs w:val="24"/>
        </w:rPr>
        <w:t>SOFTWARE PROFICIENCY:</w:t>
      </w:r>
    </w:p>
    <w:p w:rsidR="00D2134F" w:rsidRPr="00200B51" w:rsidRDefault="006F5306" w:rsidP="00D2134F">
      <w:pPr>
        <w:pStyle w:val="Heading9"/>
        <w:pBdr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pBd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pict>
          <v:line id="Line 44" o:spid="_x0000_s1033" style="position:absolute;z-index:-251656704;visibility:visible" from="-13.2pt,1.9pt" to="548.4pt,1.9pt" wrapcoords="1 1 1 4 753 4 753 1 1 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" strokeweight="1.06mm">
            <v:stroke joinstyle="miter"/>
            <w10:wrap type="tight"/>
          </v:line>
        </w:pict>
      </w:r>
    </w:p>
    <w:p w:rsidR="00D2134F" w:rsidRPr="00200B51" w:rsidRDefault="00816180" w:rsidP="00D2134F">
      <w:pPr>
        <w:numPr>
          <w:ilvl w:val="0"/>
          <w:numId w:val="38"/>
        </w:numP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Technical languages   </w:t>
      </w:r>
      <w:r w:rsidR="00C1504D">
        <w:rPr>
          <w:color w:val="000000"/>
          <w:sz w:val="24"/>
          <w:szCs w:val="24"/>
        </w:rPr>
        <w:t xml:space="preserve">    : </w:t>
      </w:r>
      <w:r w:rsidR="00D2134F" w:rsidRPr="00200B51">
        <w:rPr>
          <w:color w:val="000000"/>
          <w:sz w:val="24"/>
          <w:szCs w:val="24"/>
        </w:rPr>
        <w:t>JAVA</w:t>
      </w:r>
      <w:r w:rsidR="003F5D08">
        <w:rPr>
          <w:color w:val="000000"/>
          <w:sz w:val="24"/>
          <w:szCs w:val="24"/>
        </w:rPr>
        <w:t>.</w:t>
      </w:r>
      <w:r w:rsidR="00FA2F1C">
        <w:rPr>
          <w:color w:val="000000"/>
          <w:sz w:val="24"/>
          <w:szCs w:val="24"/>
        </w:rPr>
        <w:t>ASP.NET</w:t>
      </w:r>
    </w:p>
    <w:p w:rsidR="00D2134F" w:rsidRPr="00200B51" w:rsidRDefault="00D2134F" w:rsidP="00D2134F">
      <w:pPr>
        <w:numPr>
          <w:ilvl w:val="0"/>
          <w:numId w:val="38"/>
        </w:numPr>
        <w:spacing w:line="276" w:lineRule="auto"/>
        <w:rPr>
          <w:sz w:val="24"/>
          <w:szCs w:val="24"/>
        </w:rPr>
      </w:pPr>
      <w:r w:rsidRPr="00200B51">
        <w:rPr>
          <w:color w:val="000000"/>
          <w:sz w:val="24"/>
          <w:szCs w:val="24"/>
        </w:rPr>
        <w:t xml:space="preserve">Operating Systems </w:t>
      </w:r>
      <w:r w:rsidRPr="00200B51">
        <w:rPr>
          <w:color w:val="000000"/>
          <w:sz w:val="24"/>
          <w:szCs w:val="24"/>
        </w:rPr>
        <w:tab/>
        <w:t xml:space="preserve">   </w:t>
      </w:r>
      <w:r w:rsidR="00816180">
        <w:rPr>
          <w:color w:val="000000"/>
          <w:sz w:val="24"/>
          <w:szCs w:val="24"/>
        </w:rPr>
        <w:t xml:space="preserve">   </w:t>
      </w:r>
      <w:r w:rsidRPr="00200B51">
        <w:rPr>
          <w:color w:val="000000"/>
          <w:sz w:val="24"/>
          <w:szCs w:val="24"/>
        </w:rPr>
        <w:t xml:space="preserve"> : </w:t>
      </w:r>
      <w:r w:rsidR="003F5D08">
        <w:rPr>
          <w:color w:val="000000"/>
          <w:sz w:val="24"/>
          <w:szCs w:val="24"/>
        </w:rPr>
        <w:t>Microsoft Windows (</w:t>
      </w:r>
      <w:r w:rsidR="00227872">
        <w:rPr>
          <w:color w:val="000000"/>
          <w:sz w:val="24"/>
          <w:szCs w:val="24"/>
        </w:rPr>
        <w:t>8</w:t>
      </w:r>
      <w:r w:rsidR="003F5D08">
        <w:rPr>
          <w:color w:val="000000"/>
          <w:sz w:val="24"/>
          <w:szCs w:val="24"/>
        </w:rPr>
        <w:t>/10</w:t>
      </w:r>
      <w:r w:rsidRPr="00200B51">
        <w:rPr>
          <w:color w:val="000000"/>
          <w:sz w:val="24"/>
          <w:szCs w:val="24"/>
        </w:rPr>
        <w:t>)</w:t>
      </w:r>
    </w:p>
    <w:p w:rsidR="00FA2F1C" w:rsidRDefault="00816180" w:rsidP="00FA2F1C">
      <w:pPr>
        <w:numPr>
          <w:ilvl w:val="0"/>
          <w:numId w:val="38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Software knowledge     </w:t>
      </w:r>
      <w:r w:rsidR="00D2134F" w:rsidRPr="00200B51">
        <w:rPr>
          <w:sz w:val="24"/>
          <w:szCs w:val="24"/>
        </w:rPr>
        <w:t xml:space="preserve">  : MS office</w:t>
      </w:r>
      <w:r w:rsidR="003F5D08">
        <w:rPr>
          <w:sz w:val="24"/>
          <w:szCs w:val="24"/>
        </w:rPr>
        <w:t xml:space="preserve"> (</w:t>
      </w:r>
      <w:r w:rsidR="00F76655">
        <w:rPr>
          <w:sz w:val="24"/>
          <w:szCs w:val="24"/>
        </w:rPr>
        <w:t>2010</w:t>
      </w:r>
      <w:r w:rsidR="00FA2F1C">
        <w:rPr>
          <w:sz w:val="24"/>
          <w:szCs w:val="24"/>
        </w:rPr>
        <w:t>),</w:t>
      </w:r>
      <w:r w:rsidR="00FA2F1C" w:rsidRPr="00FA2F1C">
        <w:rPr>
          <w:rFonts w:ascii="Arial" w:hAnsi="Arial" w:cs="Arial"/>
          <w:color w:val="202124"/>
          <w:sz w:val="36"/>
          <w:szCs w:val="36"/>
          <w:shd w:val="clear" w:color="auto" w:fill="FFFFFF"/>
        </w:rPr>
        <w:t xml:space="preserve"> </w:t>
      </w:r>
      <w:r w:rsidR="00FA2F1C" w:rsidRPr="00FA2F1C">
        <w:rPr>
          <w:sz w:val="24"/>
          <w:szCs w:val="24"/>
        </w:rPr>
        <w:t>Microsoft Visual Studio</w:t>
      </w:r>
      <w:r w:rsidR="00FA2F1C">
        <w:rPr>
          <w:sz w:val="24"/>
          <w:szCs w:val="24"/>
        </w:rPr>
        <w:t>.</w:t>
      </w:r>
    </w:p>
    <w:p w:rsidR="00FA2F1C" w:rsidRPr="00FA2F1C" w:rsidRDefault="00FA2F1C" w:rsidP="00FA2F1C">
      <w:pPr>
        <w:spacing w:line="276" w:lineRule="auto"/>
        <w:ind w:left="90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</w:t>
      </w:r>
      <w:r>
        <w:fldChar w:fldCharType="begin"/>
      </w:r>
      <w:r>
        <w:instrText xml:space="preserve"> HYPERLINK "https://www.google.com/search?rlz=1C1FGUR_enIN969IN969&amp;sxsrf=AOaemvICkbzZeSqraSVXj7WVMg41Dq1XSA:1637650638358&amp;q=Visual+Studio+Code&amp;stick=H4sIAAAAAAAAAONgFuLUz9U3MCyKrzRQ4gYzjU0qyouytQSDM1NSyxMri_1SK0qCS1ILihexCoVlFpcm5igEl5SmZOYrOOenpO5gZQQAkRxsVkUAAAA&amp;sa=X&amp;ved=2ahUKEwjLwcKE9K30AhXS5nMBHTG_DXgQxA16BAg-EAU" \o "Visual Studio Code" </w:instrText>
      </w:r>
      <w:r>
        <w:fldChar w:fldCharType="separate"/>
      </w:r>
      <w:r w:rsidRPr="00FA2F1C">
        <w:rPr>
          <w:sz w:val="24"/>
          <w:szCs w:val="24"/>
        </w:rPr>
        <w:t>Visual Studio Code</w:t>
      </w:r>
      <w:r>
        <w:rPr>
          <w:sz w:val="24"/>
          <w:szCs w:val="24"/>
        </w:rPr>
        <w:t>.</w:t>
      </w:r>
    </w:p>
    <w:p w:rsidR="000824DE" w:rsidRDefault="00FA2F1C" w:rsidP="00FA2F1C">
      <w:pPr>
        <w:spacing w:line="276" w:lineRule="auto"/>
        <w:rPr>
          <w:sz w:val="24"/>
          <w:szCs w:val="24"/>
        </w:rPr>
      </w:pPr>
      <w:r>
        <w:fldChar w:fldCharType="end"/>
      </w:r>
    </w:p>
    <w:p w:rsidR="00D2134F" w:rsidRPr="00200B51" w:rsidRDefault="000824DE" w:rsidP="000824DE">
      <w:pPr>
        <w:spacing w:line="276" w:lineRule="auto"/>
        <w:ind w:left="90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C9195D" w:rsidRPr="0041324F" w:rsidRDefault="00C9195D" w:rsidP="00C9195D">
      <w:pPr>
        <w:spacing w:line="276" w:lineRule="auto"/>
        <w:rPr>
          <w:sz w:val="28"/>
          <w:szCs w:val="24"/>
        </w:rPr>
      </w:pPr>
      <w:r w:rsidRPr="0041324F">
        <w:rPr>
          <w:b/>
          <w:bCs/>
          <w:color w:val="000000"/>
          <w:sz w:val="28"/>
          <w:szCs w:val="24"/>
        </w:rPr>
        <w:t>STRENGTH:-</w:t>
      </w:r>
    </w:p>
    <w:p w:rsidR="00C9195D" w:rsidRPr="00200B51" w:rsidRDefault="006F5306" w:rsidP="00C9195D">
      <w:pPr>
        <w:pStyle w:val="Heading9"/>
        <w:pBdr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pBd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pict>
          <v:line id="Line 43" o:spid="_x0000_s1032" style="position:absolute;z-index:-251657728;visibility:visible" from="-13.2pt,1.9pt" to="548.4pt,1.9pt" wrapcoords="1 1 1 4 753 4 753 1 1 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" strokeweight="1.06mm">
            <v:stroke joinstyle="miter"/>
            <w10:wrap type="tight"/>
          </v:line>
        </w:pict>
      </w:r>
    </w:p>
    <w:p w:rsidR="00C9195D" w:rsidRPr="00200B51" w:rsidRDefault="00C9195D" w:rsidP="00C9195D">
      <w:pPr>
        <w:widowControl w:val="0"/>
        <w:numPr>
          <w:ilvl w:val="0"/>
          <w:numId w:val="36"/>
        </w:numPr>
        <w:tabs>
          <w:tab w:val="left" w:pos="720"/>
        </w:tabs>
        <w:suppressAutoHyphens w:val="0"/>
        <w:autoSpaceDE w:val="0"/>
        <w:autoSpaceDN w:val="0"/>
        <w:adjustRightInd w:val="0"/>
        <w:spacing w:line="276" w:lineRule="auto"/>
        <w:ind w:left="2880" w:hanging="2520"/>
        <w:jc w:val="both"/>
        <w:rPr>
          <w:sz w:val="24"/>
          <w:szCs w:val="22"/>
        </w:rPr>
      </w:pPr>
      <w:r w:rsidRPr="00200B51">
        <w:rPr>
          <w:sz w:val="24"/>
          <w:szCs w:val="22"/>
        </w:rPr>
        <w:t>Fast Learner.</w:t>
      </w:r>
    </w:p>
    <w:p w:rsidR="00C9195D" w:rsidRPr="00200B51" w:rsidRDefault="00C9195D" w:rsidP="00C9195D">
      <w:pPr>
        <w:widowControl w:val="0"/>
        <w:numPr>
          <w:ilvl w:val="0"/>
          <w:numId w:val="36"/>
        </w:numPr>
        <w:tabs>
          <w:tab w:val="left" w:pos="720"/>
        </w:tabs>
        <w:suppressAutoHyphens w:val="0"/>
        <w:autoSpaceDE w:val="0"/>
        <w:autoSpaceDN w:val="0"/>
        <w:adjustRightInd w:val="0"/>
        <w:spacing w:line="276" w:lineRule="auto"/>
        <w:ind w:left="2880" w:hanging="2520"/>
        <w:jc w:val="both"/>
        <w:rPr>
          <w:sz w:val="24"/>
          <w:szCs w:val="22"/>
        </w:rPr>
      </w:pPr>
      <w:r w:rsidRPr="00200B51">
        <w:rPr>
          <w:sz w:val="24"/>
          <w:szCs w:val="22"/>
        </w:rPr>
        <w:t>Ready to accept challenges and responsibilities.</w:t>
      </w:r>
    </w:p>
    <w:p w:rsidR="00C9195D" w:rsidRPr="00200B51" w:rsidRDefault="00C9195D" w:rsidP="00C9195D">
      <w:pPr>
        <w:widowControl w:val="0"/>
        <w:numPr>
          <w:ilvl w:val="0"/>
          <w:numId w:val="36"/>
        </w:numPr>
        <w:tabs>
          <w:tab w:val="left" w:pos="720"/>
        </w:tabs>
        <w:suppressAutoHyphens w:val="0"/>
        <w:autoSpaceDE w:val="0"/>
        <w:autoSpaceDN w:val="0"/>
        <w:adjustRightInd w:val="0"/>
        <w:spacing w:line="276" w:lineRule="auto"/>
        <w:ind w:left="2880" w:hanging="2520"/>
        <w:jc w:val="both"/>
        <w:rPr>
          <w:sz w:val="24"/>
          <w:szCs w:val="22"/>
        </w:rPr>
      </w:pPr>
      <w:r w:rsidRPr="00200B51">
        <w:rPr>
          <w:sz w:val="24"/>
          <w:szCs w:val="22"/>
        </w:rPr>
        <w:t>Hardworking, responsible &amp; sincere.</w:t>
      </w:r>
    </w:p>
    <w:p w:rsidR="00674F6D" w:rsidRPr="00E941D9" w:rsidRDefault="00C9195D" w:rsidP="00E941D9">
      <w:pPr>
        <w:widowControl w:val="0"/>
        <w:numPr>
          <w:ilvl w:val="0"/>
          <w:numId w:val="36"/>
        </w:numPr>
        <w:tabs>
          <w:tab w:val="left" w:pos="720"/>
        </w:tabs>
        <w:suppressAutoHyphens w:val="0"/>
        <w:autoSpaceDE w:val="0"/>
        <w:autoSpaceDN w:val="0"/>
        <w:adjustRightInd w:val="0"/>
        <w:spacing w:line="276" w:lineRule="auto"/>
        <w:ind w:left="2880" w:hanging="2520"/>
        <w:jc w:val="both"/>
      </w:pPr>
      <w:r w:rsidRPr="00200B51">
        <w:rPr>
          <w:sz w:val="24"/>
          <w:szCs w:val="22"/>
        </w:rPr>
        <w:t>Ability to adapt, execute and develop new ideas</w:t>
      </w:r>
      <w:r w:rsidRPr="00200B51">
        <w:t>.</w:t>
      </w:r>
    </w:p>
    <w:p w:rsidR="003074C2" w:rsidRDefault="003074C2" w:rsidP="003074C2">
      <w:pPr>
        <w:tabs>
          <w:tab w:val="left" w:pos="2814"/>
          <w:tab w:val="left" w:pos="3600"/>
        </w:tabs>
        <w:jc w:val="both"/>
        <w:rPr>
          <w:b/>
          <w:bCs/>
          <w:sz w:val="24"/>
          <w:szCs w:val="24"/>
        </w:rPr>
      </w:pPr>
    </w:p>
    <w:p w:rsidR="00E941D9" w:rsidRDefault="00E941D9" w:rsidP="00C9195D">
      <w:pPr>
        <w:pStyle w:val="Heading9"/>
        <w:pBdr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pBdr>
        <w:spacing w:line="276" w:lineRule="auto"/>
        <w:rPr>
          <w:rFonts w:ascii="Times New Roman" w:hAnsi="Times New Roman" w:cs="Times New Roman"/>
          <w:sz w:val="28"/>
        </w:rPr>
      </w:pPr>
    </w:p>
    <w:p w:rsidR="00F45B0F" w:rsidRDefault="00F45B0F" w:rsidP="00F45B0F"/>
    <w:p w:rsidR="00F45B0F" w:rsidRPr="00F45B0F" w:rsidRDefault="00F45B0F" w:rsidP="00F45B0F"/>
    <w:p w:rsidR="00E941D9" w:rsidRPr="00E941D9" w:rsidRDefault="00E941D9" w:rsidP="00E941D9"/>
    <w:p w:rsidR="00E941D9" w:rsidRDefault="00E941D9" w:rsidP="00691A48">
      <w:pPr>
        <w:tabs>
          <w:tab w:val="left" w:pos="2814"/>
          <w:tab w:val="left" w:pos="3600"/>
        </w:tabs>
        <w:jc w:val="both"/>
        <w:rPr>
          <w:b/>
          <w:bCs/>
          <w:sz w:val="24"/>
          <w:szCs w:val="24"/>
        </w:rPr>
      </w:pPr>
    </w:p>
    <w:p w:rsidR="00BC2A71" w:rsidRPr="00FE10CD" w:rsidRDefault="00102B5F" w:rsidP="00691A48">
      <w:pPr>
        <w:spacing w:line="276" w:lineRule="auto"/>
        <w:rPr>
          <w:b/>
          <w:sz w:val="28"/>
          <w:szCs w:val="28"/>
        </w:rPr>
      </w:pPr>
      <w:r w:rsidRPr="00FE10CD">
        <w:rPr>
          <w:b/>
          <w:sz w:val="28"/>
          <w:szCs w:val="28"/>
        </w:rPr>
        <w:t>PERSONAL INFORMATION</w:t>
      </w:r>
      <w:r w:rsidR="00BC2A71" w:rsidRPr="00FE10CD">
        <w:rPr>
          <w:b/>
          <w:sz w:val="28"/>
          <w:szCs w:val="28"/>
        </w:rPr>
        <w:t>:</w:t>
      </w:r>
    </w:p>
    <w:p w:rsidR="00BC2A71" w:rsidRPr="00200B51" w:rsidRDefault="006F5306" w:rsidP="00C9195D">
      <w:pPr>
        <w:spacing w:line="276" w:lineRule="auto"/>
      </w:pPr>
      <w:r>
        <w:rPr>
          <w:noProof/>
          <w:lang w:eastAsia="en-US"/>
        </w:rPr>
        <w:pict>
          <v:line id="Line 30" o:spid="_x0000_s1029" style="position:absolute;z-index:-251661824;visibility:visible" from="-13.2pt,1.9pt" to="548.4pt,1.9pt" wrapcoords="1 1 1 4 753 4 753 1 1 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" strokeweight="1.06mm">
            <v:stroke joinstyle="miter"/>
            <w10:wrap type="tight"/>
          </v:line>
        </w:pict>
      </w:r>
    </w:p>
    <w:p w:rsidR="00BC2A71" w:rsidRPr="00D2134F" w:rsidRDefault="00BC2A71" w:rsidP="00D36288">
      <w:pPr>
        <w:rPr>
          <w:b/>
        </w:rPr>
      </w:pPr>
      <w:r w:rsidRPr="00277B66">
        <w:rPr>
          <w:b/>
          <w:sz w:val="24"/>
          <w:szCs w:val="24"/>
        </w:rPr>
        <w:t>NAME</w:t>
      </w:r>
      <w:r w:rsidR="00816180">
        <w:rPr>
          <w:b/>
          <w:sz w:val="24"/>
          <w:szCs w:val="24"/>
        </w:rPr>
        <w:t xml:space="preserve">                                     </w:t>
      </w:r>
      <w:r w:rsidR="00277B66">
        <w:rPr>
          <w:sz w:val="24"/>
          <w:szCs w:val="24"/>
        </w:rPr>
        <w:t>:</w:t>
      </w:r>
      <w:r w:rsidR="00EE3C31">
        <w:rPr>
          <w:sz w:val="24"/>
        </w:rPr>
        <w:t>Anil Prajapat</w:t>
      </w:r>
    </w:p>
    <w:p w:rsidR="00BC2A71" w:rsidRPr="00D2134F" w:rsidRDefault="00BC2A71" w:rsidP="00C9195D">
      <w:pPr>
        <w:spacing w:line="276" w:lineRule="auto"/>
        <w:rPr>
          <w:smallCaps/>
          <w:sz w:val="24"/>
          <w:szCs w:val="24"/>
        </w:rPr>
      </w:pPr>
      <w:r w:rsidRPr="00D2134F">
        <w:rPr>
          <w:b/>
          <w:smallCaps/>
          <w:sz w:val="24"/>
          <w:szCs w:val="24"/>
        </w:rPr>
        <w:t xml:space="preserve">FATHER’SNAME                  </w:t>
      </w:r>
      <w:r w:rsidR="00F45B0F">
        <w:rPr>
          <w:b/>
          <w:smallCaps/>
          <w:sz w:val="24"/>
          <w:szCs w:val="24"/>
        </w:rPr>
        <w:t xml:space="preserve"> </w:t>
      </w:r>
      <w:r w:rsidRPr="00D2134F">
        <w:rPr>
          <w:b/>
          <w:smallCaps/>
          <w:sz w:val="24"/>
          <w:szCs w:val="24"/>
        </w:rPr>
        <w:t xml:space="preserve">  </w:t>
      </w:r>
      <w:r w:rsidR="0027320B" w:rsidRPr="00D2134F">
        <w:rPr>
          <w:smallCaps/>
          <w:sz w:val="24"/>
          <w:szCs w:val="24"/>
        </w:rPr>
        <w:t>:</w:t>
      </w:r>
      <w:r w:rsidR="00F45B0F">
        <w:rPr>
          <w:smallCaps/>
          <w:sz w:val="24"/>
          <w:szCs w:val="24"/>
        </w:rPr>
        <w:t xml:space="preserve"> </w:t>
      </w:r>
      <w:r w:rsidR="00EE3C31">
        <w:rPr>
          <w:sz w:val="24"/>
          <w:szCs w:val="22"/>
        </w:rPr>
        <w:t>BabuLal</w:t>
      </w:r>
      <w:r w:rsidR="001C5418">
        <w:rPr>
          <w:sz w:val="24"/>
          <w:szCs w:val="22"/>
        </w:rPr>
        <w:t xml:space="preserve"> </w:t>
      </w:r>
      <w:r w:rsidR="00EE3C31">
        <w:rPr>
          <w:sz w:val="24"/>
          <w:szCs w:val="22"/>
        </w:rPr>
        <w:t>Prajapat</w:t>
      </w:r>
    </w:p>
    <w:p w:rsidR="00BC2A71" w:rsidRPr="00D2134F" w:rsidRDefault="00BC2A71" w:rsidP="00C9195D">
      <w:pPr>
        <w:spacing w:line="276" w:lineRule="auto"/>
        <w:rPr>
          <w:smallCaps/>
          <w:sz w:val="24"/>
          <w:szCs w:val="24"/>
        </w:rPr>
      </w:pPr>
      <w:r w:rsidRPr="00D2134F">
        <w:rPr>
          <w:b/>
          <w:smallCaps/>
          <w:sz w:val="24"/>
          <w:szCs w:val="24"/>
        </w:rPr>
        <w:t>DATE</w:t>
      </w:r>
      <w:r w:rsidR="00F45AE2">
        <w:rPr>
          <w:b/>
          <w:smallCaps/>
          <w:sz w:val="24"/>
          <w:szCs w:val="24"/>
        </w:rPr>
        <w:t xml:space="preserve"> OF </w:t>
      </w:r>
      <w:r w:rsidRPr="00D2134F">
        <w:rPr>
          <w:b/>
          <w:smallCaps/>
          <w:sz w:val="24"/>
          <w:szCs w:val="24"/>
        </w:rPr>
        <w:t>BIRTH</w:t>
      </w:r>
      <w:r w:rsidR="00F45B0F">
        <w:rPr>
          <w:b/>
          <w:smallCaps/>
          <w:sz w:val="24"/>
          <w:szCs w:val="24"/>
        </w:rPr>
        <w:t xml:space="preserve">                       </w:t>
      </w:r>
      <w:r w:rsidRPr="00D2134F">
        <w:rPr>
          <w:smallCaps/>
          <w:sz w:val="24"/>
          <w:szCs w:val="24"/>
        </w:rPr>
        <w:t>:</w:t>
      </w:r>
      <w:r w:rsidR="00F45B0F">
        <w:rPr>
          <w:smallCaps/>
          <w:sz w:val="24"/>
          <w:szCs w:val="24"/>
        </w:rPr>
        <w:t xml:space="preserve"> </w:t>
      </w:r>
      <w:r w:rsidR="00CD35B3">
        <w:rPr>
          <w:smallCaps/>
          <w:sz w:val="24"/>
          <w:szCs w:val="24"/>
        </w:rPr>
        <w:t>23/04</w:t>
      </w:r>
      <w:r w:rsidR="00227872">
        <w:rPr>
          <w:smallCaps/>
          <w:sz w:val="24"/>
          <w:szCs w:val="24"/>
        </w:rPr>
        <w:t>/1994</w:t>
      </w:r>
    </w:p>
    <w:p w:rsidR="00BC2A71" w:rsidRPr="00D2134F" w:rsidRDefault="00BC2A71" w:rsidP="00C9195D">
      <w:pPr>
        <w:spacing w:line="276" w:lineRule="auto"/>
        <w:rPr>
          <w:b/>
          <w:smallCaps/>
          <w:sz w:val="24"/>
          <w:szCs w:val="24"/>
        </w:rPr>
      </w:pPr>
      <w:r w:rsidRPr="00D2134F">
        <w:rPr>
          <w:b/>
          <w:smallCaps/>
          <w:sz w:val="24"/>
          <w:szCs w:val="24"/>
        </w:rPr>
        <w:t xml:space="preserve">LANGUAGESKNOWN        </w:t>
      </w:r>
      <w:r w:rsidR="00F45B0F">
        <w:rPr>
          <w:b/>
          <w:smallCaps/>
          <w:sz w:val="24"/>
          <w:szCs w:val="24"/>
        </w:rPr>
        <w:t xml:space="preserve"> </w:t>
      </w:r>
      <w:r w:rsidRPr="00D2134F">
        <w:rPr>
          <w:b/>
          <w:smallCaps/>
          <w:sz w:val="24"/>
          <w:szCs w:val="24"/>
        </w:rPr>
        <w:t xml:space="preserve"> </w:t>
      </w:r>
      <w:r w:rsidR="00277B66">
        <w:rPr>
          <w:smallCaps/>
          <w:sz w:val="24"/>
          <w:szCs w:val="24"/>
        </w:rPr>
        <w:t>:</w:t>
      </w:r>
      <w:r w:rsidRPr="00D2134F">
        <w:rPr>
          <w:smallCaps/>
          <w:sz w:val="24"/>
          <w:szCs w:val="24"/>
        </w:rPr>
        <w:t xml:space="preserve"> ENGLISH, HINDI</w:t>
      </w:r>
    </w:p>
    <w:p w:rsidR="00D36288" w:rsidRPr="00277B66" w:rsidRDefault="00BC2A71" w:rsidP="00277B66">
      <w:pPr>
        <w:tabs>
          <w:tab w:val="left" w:pos="2708"/>
        </w:tabs>
        <w:rPr>
          <w:sz w:val="22"/>
        </w:rPr>
      </w:pPr>
      <w:r w:rsidRPr="00D2134F">
        <w:rPr>
          <w:b/>
          <w:smallCaps/>
          <w:sz w:val="24"/>
          <w:szCs w:val="24"/>
        </w:rPr>
        <w:t xml:space="preserve">PERMANENT ADDRESS     </w:t>
      </w:r>
      <w:r w:rsidR="00277B66">
        <w:rPr>
          <w:smallCaps/>
          <w:sz w:val="24"/>
          <w:szCs w:val="24"/>
        </w:rPr>
        <w:t>:</w:t>
      </w:r>
      <w:r w:rsidR="00F45B0F">
        <w:rPr>
          <w:smallCaps/>
          <w:sz w:val="24"/>
          <w:szCs w:val="24"/>
        </w:rPr>
        <w:t xml:space="preserve"> </w:t>
      </w:r>
      <w:r w:rsidR="00CD35B3">
        <w:rPr>
          <w:sz w:val="24"/>
        </w:rPr>
        <w:t>Ward No. 1 Near Water Tank Shanti Nagar ,</w:t>
      </w:r>
      <w:r w:rsidR="00277B66">
        <w:rPr>
          <w:sz w:val="24"/>
        </w:rPr>
        <w:t>Kishangarh(Rajasthan)</w:t>
      </w:r>
    </w:p>
    <w:p w:rsidR="0041324F" w:rsidRPr="00277B66" w:rsidRDefault="0041324F" w:rsidP="00277B66">
      <w:pPr>
        <w:tabs>
          <w:tab w:val="left" w:pos="720"/>
        </w:tabs>
        <w:spacing w:line="276" w:lineRule="auto"/>
        <w:rPr>
          <w:bCs/>
          <w:sz w:val="24"/>
          <w:szCs w:val="24"/>
        </w:rPr>
      </w:pPr>
      <w:r w:rsidRPr="00277B66">
        <w:rPr>
          <w:b/>
          <w:bCs/>
          <w:sz w:val="24"/>
          <w:szCs w:val="24"/>
        </w:rPr>
        <w:t>HOBBIES</w:t>
      </w:r>
      <w:r w:rsidR="00F45B0F">
        <w:rPr>
          <w:b/>
          <w:bCs/>
          <w:sz w:val="24"/>
          <w:szCs w:val="24"/>
        </w:rPr>
        <w:t xml:space="preserve">                               </w:t>
      </w:r>
      <w:r w:rsidR="00CD35B3">
        <w:rPr>
          <w:bCs/>
          <w:sz w:val="24"/>
          <w:szCs w:val="24"/>
        </w:rPr>
        <w:t>: Computer Game</w:t>
      </w:r>
      <w:r w:rsidR="00277B66">
        <w:rPr>
          <w:bCs/>
          <w:sz w:val="24"/>
          <w:szCs w:val="24"/>
        </w:rPr>
        <w:t>, Swimming</w:t>
      </w:r>
      <w:r w:rsidR="001E1D00">
        <w:rPr>
          <w:bCs/>
          <w:sz w:val="24"/>
          <w:szCs w:val="24"/>
        </w:rPr>
        <w:t>,</w:t>
      </w:r>
      <w:r w:rsidR="00277B66">
        <w:rPr>
          <w:bCs/>
          <w:sz w:val="24"/>
          <w:szCs w:val="24"/>
        </w:rPr>
        <w:t>BodyBuilding</w:t>
      </w:r>
      <w:r w:rsidR="00CD35B3">
        <w:rPr>
          <w:bCs/>
          <w:sz w:val="24"/>
          <w:szCs w:val="24"/>
        </w:rPr>
        <w:t>.</w:t>
      </w:r>
    </w:p>
    <w:p w:rsidR="0041324F" w:rsidRPr="003074C2" w:rsidRDefault="006F5306" w:rsidP="003074C2">
      <w:pPr>
        <w:spacing w:line="276" w:lineRule="auto"/>
        <w:rPr>
          <w:b/>
          <w:bCs/>
          <w:sz w:val="28"/>
          <w:szCs w:val="24"/>
        </w:rPr>
      </w:pPr>
      <w:r>
        <w:rPr>
          <w:b/>
          <w:bCs/>
          <w:noProof/>
          <w:sz w:val="28"/>
          <w:szCs w:val="24"/>
          <w:lang w:eastAsia="en-US"/>
        </w:rPr>
        <w:pict>
          <v:line id="Line 54" o:spid="_x0000_s1028" style="position:absolute;z-index:-251654656;visibility:visible" from="-13.2pt,7.1pt" to="548.4pt,7.1pt" wrapcoords="1 1 1 4 753 4 753 1 1 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" strokeweight="1.06mm">
            <v:stroke joinstyle="miter"/>
            <w10:wrap type="tight"/>
          </v:line>
        </w:pict>
      </w:r>
    </w:p>
    <w:p w:rsidR="0062240A" w:rsidRDefault="0062240A" w:rsidP="00C9195D">
      <w:pPr>
        <w:pStyle w:val="Heading9"/>
        <w:pBdr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pBdr>
        <w:spacing w:line="276" w:lineRule="auto"/>
        <w:rPr>
          <w:rFonts w:ascii="Times New Roman" w:hAnsi="Times New Roman" w:cs="Times New Roman"/>
        </w:rPr>
      </w:pPr>
    </w:p>
    <w:p w:rsidR="0062240A" w:rsidRDefault="0062240A" w:rsidP="00C9195D">
      <w:pPr>
        <w:pStyle w:val="Heading9"/>
        <w:pBdr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pBdr>
        <w:spacing w:line="276" w:lineRule="auto"/>
        <w:rPr>
          <w:rFonts w:ascii="Times New Roman" w:hAnsi="Times New Roman" w:cs="Times New Roman"/>
        </w:rPr>
      </w:pPr>
    </w:p>
    <w:p w:rsidR="00113510" w:rsidRPr="00200B51" w:rsidRDefault="00113510" w:rsidP="00C9195D">
      <w:pPr>
        <w:pStyle w:val="Heading9"/>
        <w:pBdr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</w:pBdr>
        <w:spacing w:line="276" w:lineRule="auto"/>
        <w:rPr>
          <w:rFonts w:ascii="Times New Roman" w:hAnsi="Times New Roman" w:cs="Times New Roman"/>
        </w:rPr>
      </w:pPr>
      <w:r w:rsidRPr="00200B51">
        <w:rPr>
          <w:rFonts w:ascii="Times New Roman" w:hAnsi="Times New Roman" w:cs="Times New Roman"/>
        </w:rPr>
        <w:t>DECLARATION:</w:t>
      </w:r>
    </w:p>
    <w:p w:rsidR="00113510" w:rsidRPr="00D2134F" w:rsidRDefault="006F5306" w:rsidP="00C9195D">
      <w:pPr>
        <w:spacing w:line="276" w:lineRule="auto"/>
        <w:rPr>
          <w:sz w:val="24"/>
        </w:rPr>
      </w:pPr>
      <w:r>
        <w:rPr>
          <w:noProof/>
          <w:sz w:val="24"/>
          <w:lang w:eastAsia="en-US"/>
        </w:rPr>
        <w:pict>
          <v:line id="Line 41" o:spid="_x0000_s1027" style="position:absolute;z-index:-251658752;visibility:visible" from="-13.2pt,1.9pt" to="548.4pt,1.9pt" wrapcoords="1 1 1 4 753 4 753 1 1 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" strokeweight="1.06mm">
            <v:stroke joinstyle="miter"/>
            <w10:wrap type="tight"/>
          </v:line>
        </w:pict>
      </w:r>
    </w:p>
    <w:p w:rsidR="00457B7F" w:rsidRPr="00200B51" w:rsidRDefault="00113510" w:rsidP="00C9195D">
      <w:pPr>
        <w:spacing w:line="276" w:lineRule="auto"/>
        <w:rPr>
          <w:sz w:val="24"/>
          <w:szCs w:val="24"/>
        </w:rPr>
      </w:pPr>
      <w:r w:rsidRPr="00200B51">
        <w:rPr>
          <w:sz w:val="24"/>
          <w:szCs w:val="24"/>
        </w:rPr>
        <w:t>I hereby declare that all the details furnished above are true to the best of my knowledge and belief.</w:t>
      </w:r>
    </w:p>
    <w:p w:rsidR="00F45B0F" w:rsidRDefault="00F45B0F" w:rsidP="00C9195D">
      <w:pPr>
        <w:spacing w:line="276" w:lineRule="auto"/>
        <w:rPr>
          <w:rFonts w:ascii="Arial" w:hAnsi="Arial" w:cs="Arial"/>
          <w:b/>
          <w:sz w:val="22"/>
          <w:szCs w:val="22"/>
        </w:rPr>
      </w:pPr>
    </w:p>
    <w:p w:rsidR="00BC2A71" w:rsidRPr="00D2134F" w:rsidRDefault="00CD35B3" w:rsidP="00C9195D">
      <w:pPr>
        <w:spacing w:line="276" w:lineRule="auto"/>
        <w:rPr>
          <w:sz w:val="24"/>
          <w:szCs w:val="22"/>
        </w:rPr>
      </w:pPr>
      <w:r>
        <w:rPr>
          <w:rFonts w:ascii="Arial" w:hAnsi="Arial" w:cs="Arial"/>
          <w:b/>
          <w:sz w:val="22"/>
          <w:szCs w:val="22"/>
        </w:rPr>
        <w:t>(Anil Prajapat</w:t>
      </w:r>
      <w:r w:rsidR="00D36288" w:rsidRPr="00410F34">
        <w:rPr>
          <w:rFonts w:ascii="Arial" w:hAnsi="Arial" w:cs="Arial"/>
          <w:b/>
          <w:sz w:val="22"/>
          <w:szCs w:val="22"/>
        </w:rPr>
        <w:t>)</w:t>
      </w:r>
    </w:p>
    <w:sectPr w:rsidR="00BC2A71" w:rsidRPr="00D2134F" w:rsidSect="00740624">
      <w:headerReference w:type="default" r:id="rId9"/>
      <w:footerReference w:type="even" r:id="rId10"/>
      <w:footerReference w:type="default" r:id="rId11"/>
      <w:footnotePr>
        <w:pos w:val="beneathText"/>
      </w:footnotePr>
      <w:pgSz w:w="12240" w:h="15840"/>
      <w:pgMar w:top="776" w:right="720" w:bottom="576" w:left="720" w:header="720" w:footer="4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5306" w:rsidRDefault="006F5306">
      <w:r>
        <w:separator/>
      </w:r>
    </w:p>
  </w:endnote>
  <w:endnote w:type="continuationSeparator" w:id="0">
    <w:p w:rsidR="006F5306" w:rsidRDefault="006F5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3282" w:rsidRDefault="00FE05BB" w:rsidP="0074062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863282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63282" w:rsidRDefault="00863282" w:rsidP="0086328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3282" w:rsidRDefault="00863282" w:rsidP="00740624">
    <w:pPr>
      <w:pStyle w:val="Footer"/>
      <w:framePr w:wrap="around" w:vAnchor="text" w:hAnchor="margin" w:xAlign="center" w:y="1"/>
      <w:rPr>
        <w:rStyle w:val="PageNumber"/>
      </w:rPr>
    </w:pPr>
  </w:p>
  <w:p w:rsidR="00642BFB" w:rsidRDefault="00642BFB" w:rsidP="0086328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5306" w:rsidRDefault="006F5306">
      <w:r>
        <w:separator/>
      </w:r>
    </w:p>
  </w:footnote>
  <w:footnote w:type="continuationSeparator" w:id="0">
    <w:p w:rsidR="006F5306" w:rsidRDefault="006F53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2BFB" w:rsidRDefault="00642BFB"/>
  <w:p w:rsidR="00642BFB" w:rsidRDefault="00642BF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0B90FF0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204FC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320C95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7C2E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4DAE41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A52CB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E8C1F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68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251C24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B1E092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0001"/>
    <w:multiLevelType w:val="singleLevel"/>
    <w:tmpl w:val="00000001"/>
    <w:name w:val="WW8Num1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/>
      </w:rPr>
    </w:lvl>
  </w:abstractNum>
  <w:abstractNum w:abstractNumId="11">
    <w:nsid w:val="00000002"/>
    <w:multiLevelType w:val="singleLevel"/>
    <w:tmpl w:val="00000002"/>
    <w:name w:val="WW8Num3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12">
    <w:nsid w:val="00000003"/>
    <w:multiLevelType w:val="singleLevel"/>
    <w:tmpl w:val="DD5E0C9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sz w:val="22"/>
      </w:rPr>
    </w:lvl>
  </w:abstractNum>
  <w:abstractNum w:abstractNumId="13">
    <w:nsid w:val="00000004"/>
    <w:multiLevelType w:val="singleLevel"/>
    <w:tmpl w:val="00000004"/>
    <w:name w:val="WW8Num1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4">
    <w:nsid w:val="00000005"/>
    <w:multiLevelType w:val="singleLevel"/>
    <w:tmpl w:val="00000005"/>
    <w:name w:val="WW8Num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  <w:sz w:val="22"/>
      </w:rPr>
    </w:lvl>
  </w:abstractNum>
  <w:abstractNum w:abstractNumId="15">
    <w:nsid w:val="00000006"/>
    <w:multiLevelType w:val="multilevel"/>
    <w:tmpl w:val="000000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>
    <w:nsid w:val="0069647D"/>
    <w:multiLevelType w:val="hybridMultilevel"/>
    <w:tmpl w:val="4DCC168C"/>
    <w:lvl w:ilvl="0" w:tplc="6088A87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sz w:val="22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6B378E"/>
    <w:multiLevelType w:val="hybridMultilevel"/>
    <w:tmpl w:val="7270C684"/>
    <w:lvl w:ilvl="0" w:tplc="EAF42B0A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3213003"/>
    <w:multiLevelType w:val="hybridMultilevel"/>
    <w:tmpl w:val="AB5EE8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6ECFC60">
      <w:start w:val="1"/>
      <w:numFmt w:val="bullet"/>
      <w:lvlText w:val="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04DC1BE0"/>
    <w:multiLevelType w:val="hybridMultilevel"/>
    <w:tmpl w:val="33EAE622"/>
    <w:lvl w:ilvl="0" w:tplc="00000005">
      <w:start w:val="1"/>
      <w:numFmt w:val="bullet"/>
      <w:lvlText w:val=""/>
      <w:lvlJc w:val="left"/>
      <w:pPr>
        <w:ind w:left="825" w:hanging="360"/>
      </w:pPr>
      <w:rPr>
        <w:rFonts w:ascii="Wingdings" w:hAnsi="Wingdings"/>
        <w:sz w:val="22"/>
      </w:rPr>
    </w:lvl>
    <w:lvl w:ilvl="1" w:tplc="48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0">
    <w:nsid w:val="0D896356"/>
    <w:multiLevelType w:val="hybridMultilevel"/>
    <w:tmpl w:val="D5C0B61C"/>
    <w:lvl w:ilvl="0" w:tplc="00000002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160278FC"/>
    <w:multiLevelType w:val="hybridMultilevel"/>
    <w:tmpl w:val="72D86B7E"/>
    <w:lvl w:ilvl="0" w:tplc="3DB010FC">
      <w:start w:val="1"/>
      <w:numFmt w:val="bullet"/>
      <w:lvlText w:val=""/>
      <w:lvlJc w:val="left"/>
      <w:pPr>
        <w:ind w:left="118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2">
    <w:nsid w:val="1B7B75E8"/>
    <w:multiLevelType w:val="hybridMultilevel"/>
    <w:tmpl w:val="6D46AB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1ED458BD"/>
    <w:multiLevelType w:val="hybridMultilevel"/>
    <w:tmpl w:val="FC340340"/>
    <w:lvl w:ilvl="0" w:tplc="1F4E34A0">
      <w:start w:val="1"/>
      <w:numFmt w:val="bullet"/>
      <w:lvlText w:val=""/>
      <w:lvlJc w:val="left"/>
      <w:pPr>
        <w:ind w:left="3375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35" w:hanging="360"/>
      </w:pPr>
      <w:rPr>
        <w:rFonts w:ascii="Wingdings" w:hAnsi="Wingdings" w:hint="default"/>
      </w:rPr>
    </w:lvl>
  </w:abstractNum>
  <w:abstractNum w:abstractNumId="24">
    <w:nsid w:val="20424235"/>
    <w:multiLevelType w:val="hybridMultilevel"/>
    <w:tmpl w:val="636C8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2F2A1B16"/>
    <w:multiLevelType w:val="hybridMultilevel"/>
    <w:tmpl w:val="B0EAB460"/>
    <w:lvl w:ilvl="0" w:tplc="00000005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sz w:val="22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C1E0D75"/>
    <w:multiLevelType w:val="hybridMultilevel"/>
    <w:tmpl w:val="E6F87D3A"/>
    <w:lvl w:ilvl="0" w:tplc="00000005">
      <w:start w:val="1"/>
      <w:numFmt w:val="bullet"/>
      <w:lvlText w:val=""/>
      <w:lvlJc w:val="left"/>
      <w:pPr>
        <w:ind w:left="975" w:hanging="360"/>
      </w:pPr>
      <w:rPr>
        <w:rFonts w:ascii="Wingdings" w:hAnsi="Wingdings"/>
        <w:sz w:val="22"/>
      </w:rPr>
    </w:lvl>
    <w:lvl w:ilvl="1" w:tplc="48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7">
    <w:nsid w:val="3DD2689F"/>
    <w:multiLevelType w:val="hybridMultilevel"/>
    <w:tmpl w:val="EEC4841E"/>
    <w:lvl w:ilvl="0" w:tplc="00000005">
      <w:start w:val="1"/>
      <w:numFmt w:val="bullet"/>
      <w:lvlText w:val=""/>
      <w:lvlJc w:val="left"/>
      <w:pPr>
        <w:ind w:left="2565" w:hanging="360"/>
      </w:pPr>
      <w:rPr>
        <w:rFonts w:ascii="Wingdings" w:hAnsi="Wingdings"/>
        <w:sz w:val="22"/>
      </w:rPr>
    </w:lvl>
    <w:lvl w:ilvl="1" w:tplc="4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28">
    <w:nsid w:val="3F1C5866"/>
    <w:multiLevelType w:val="hybridMultilevel"/>
    <w:tmpl w:val="FA68FEA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968697B"/>
    <w:multiLevelType w:val="singleLevel"/>
    <w:tmpl w:val="000000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30">
    <w:nsid w:val="4D493B97"/>
    <w:multiLevelType w:val="singleLevel"/>
    <w:tmpl w:val="000000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31">
    <w:nsid w:val="521E0019"/>
    <w:multiLevelType w:val="hybridMultilevel"/>
    <w:tmpl w:val="C8F4BB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3E537DE"/>
    <w:multiLevelType w:val="hybridMultilevel"/>
    <w:tmpl w:val="D79C11B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9C23DDA"/>
    <w:multiLevelType w:val="hybridMultilevel"/>
    <w:tmpl w:val="286054A2"/>
    <w:lvl w:ilvl="0" w:tplc="0A2A5A6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E0C4965"/>
    <w:multiLevelType w:val="hybridMultilevel"/>
    <w:tmpl w:val="18862CBA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ED97AB3"/>
    <w:multiLevelType w:val="hybridMultilevel"/>
    <w:tmpl w:val="070A5584"/>
    <w:lvl w:ilvl="0" w:tplc="00000005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sz w:val="22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13E4853"/>
    <w:multiLevelType w:val="hybridMultilevel"/>
    <w:tmpl w:val="0D946204"/>
    <w:lvl w:ilvl="0" w:tplc="BF72F342">
      <w:start w:val="1"/>
      <w:numFmt w:val="decimal"/>
      <w:lvlText w:val="%1)"/>
      <w:lvlJc w:val="left"/>
      <w:pPr>
        <w:tabs>
          <w:tab w:val="num" w:pos="630"/>
        </w:tabs>
        <w:ind w:left="63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37">
    <w:nsid w:val="6A44013E"/>
    <w:multiLevelType w:val="hybridMultilevel"/>
    <w:tmpl w:val="8904D26C"/>
    <w:lvl w:ilvl="0" w:tplc="00000005">
      <w:start w:val="1"/>
      <w:numFmt w:val="bullet"/>
      <w:lvlText w:val=""/>
      <w:lvlJc w:val="left"/>
      <w:pPr>
        <w:ind w:left="2565" w:hanging="360"/>
      </w:pPr>
      <w:rPr>
        <w:rFonts w:ascii="Wingdings" w:hAnsi="Wingdings"/>
        <w:sz w:val="22"/>
      </w:rPr>
    </w:lvl>
    <w:lvl w:ilvl="1" w:tplc="4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38">
    <w:nsid w:val="6F304972"/>
    <w:multiLevelType w:val="hybridMultilevel"/>
    <w:tmpl w:val="980C786E"/>
    <w:lvl w:ilvl="0" w:tplc="00000005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sz w:val="22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7CA5685"/>
    <w:multiLevelType w:val="hybridMultilevel"/>
    <w:tmpl w:val="1818C728"/>
    <w:lvl w:ilvl="0" w:tplc="04090001">
      <w:start w:val="7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13"/>
  </w:num>
  <w:num w:numId="5">
    <w:abstractNumId w:val="14"/>
  </w:num>
  <w:num w:numId="6">
    <w:abstractNumId w:val="15"/>
  </w:num>
  <w:num w:numId="7">
    <w:abstractNumId w:val="32"/>
  </w:num>
  <w:num w:numId="8">
    <w:abstractNumId w:val="20"/>
  </w:num>
  <w:num w:numId="9">
    <w:abstractNumId w:val="26"/>
  </w:num>
  <w:num w:numId="10">
    <w:abstractNumId w:val="35"/>
  </w:num>
  <w:num w:numId="11">
    <w:abstractNumId w:val="28"/>
  </w:num>
  <w:num w:numId="12">
    <w:abstractNumId w:val="16"/>
  </w:num>
  <w:num w:numId="13">
    <w:abstractNumId w:val="38"/>
  </w:num>
  <w:num w:numId="14">
    <w:abstractNumId w:val="19"/>
  </w:num>
  <w:num w:numId="15">
    <w:abstractNumId w:val="25"/>
  </w:num>
  <w:num w:numId="16">
    <w:abstractNumId w:val="27"/>
  </w:num>
  <w:num w:numId="17">
    <w:abstractNumId w:val="37"/>
  </w:num>
  <w:num w:numId="18">
    <w:abstractNumId w:val="23"/>
  </w:num>
  <w:num w:numId="19">
    <w:abstractNumId w:val="30"/>
  </w:num>
  <w:num w:numId="20">
    <w:abstractNumId w:val="29"/>
  </w:num>
  <w:num w:numId="21">
    <w:abstractNumId w:val="31"/>
  </w:num>
  <w:num w:numId="22">
    <w:abstractNumId w:val="9"/>
  </w:num>
  <w:num w:numId="23">
    <w:abstractNumId w:val="7"/>
  </w:num>
  <w:num w:numId="24">
    <w:abstractNumId w:val="6"/>
  </w:num>
  <w:num w:numId="25">
    <w:abstractNumId w:val="5"/>
  </w:num>
  <w:num w:numId="26">
    <w:abstractNumId w:val="4"/>
  </w:num>
  <w:num w:numId="27">
    <w:abstractNumId w:val="8"/>
  </w:num>
  <w:num w:numId="28">
    <w:abstractNumId w:val="3"/>
  </w:num>
  <w:num w:numId="29">
    <w:abstractNumId w:val="2"/>
  </w:num>
  <w:num w:numId="30">
    <w:abstractNumId w:val="1"/>
  </w:num>
  <w:num w:numId="31">
    <w:abstractNumId w:val="0"/>
  </w:num>
  <w:num w:numId="32">
    <w:abstractNumId w:val="22"/>
  </w:num>
  <w:num w:numId="33">
    <w:abstractNumId w:val="36"/>
  </w:num>
  <w:num w:numId="34">
    <w:abstractNumId w:val="33"/>
  </w:num>
  <w:num w:numId="35">
    <w:abstractNumId w:val="17"/>
  </w:num>
  <w:num w:numId="36">
    <w:abstractNumId w:val="18"/>
  </w:num>
  <w:num w:numId="37">
    <w:abstractNumId w:val="24"/>
  </w:num>
  <w:num w:numId="38">
    <w:abstractNumId w:val="34"/>
  </w:num>
  <w:num w:numId="39">
    <w:abstractNumId w:val="21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activeWritingStyle w:appName="MSWord" w:lang="en-US" w:vendorID="64" w:dllVersion="131078" w:nlCheck="1" w:checkStyle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</w:compat>
  <w:rsids>
    <w:rsidRoot w:val="00B94475"/>
    <w:rsid w:val="000107F8"/>
    <w:rsid w:val="00030C3E"/>
    <w:rsid w:val="000355DF"/>
    <w:rsid w:val="00036C50"/>
    <w:rsid w:val="00037EBD"/>
    <w:rsid w:val="00050680"/>
    <w:rsid w:val="00062776"/>
    <w:rsid w:val="00064F22"/>
    <w:rsid w:val="000673D1"/>
    <w:rsid w:val="00077A0E"/>
    <w:rsid w:val="000824DE"/>
    <w:rsid w:val="0009031F"/>
    <w:rsid w:val="00090C33"/>
    <w:rsid w:val="0009603F"/>
    <w:rsid w:val="000A223D"/>
    <w:rsid w:val="000A56C4"/>
    <w:rsid w:val="000A6431"/>
    <w:rsid w:val="000B1FF3"/>
    <w:rsid w:val="000C2114"/>
    <w:rsid w:val="000C21ED"/>
    <w:rsid w:val="000E1EBA"/>
    <w:rsid w:val="000E48D2"/>
    <w:rsid w:val="000F200F"/>
    <w:rsid w:val="000F34A5"/>
    <w:rsid w:val="000F5065"/>
    <w:rsid w:val="000F6686"/>
    <w:rsid w:val="00102B5F"/>
    <w:rsid w:val="00105D8C"/>
    <w:rsid w:val="00113510"/>
    <w:rsid w:val="00113D38"/>
    <w:rsid w:val="00131950"/>
    <w:rsid w:val="001446EC"/>
    <w:rsid w:val="0014621C"/>
    <w:rsid w:val="00146EB4"/>
    <w:rsid w:val="0014746E"/>
    <w:rsid w:val="00155237"/>
    <w:rsid w:val="001566BE"/>
    <w:rsid w:val="00161D5A"/>
    <w:rsid w:val="00163E43"/>
    <w:rsid w:val="00164DE9"/>
    <w:rsid w:val="001658EF"/>
    <w:rsid w:val="001662B7"/>
    <w:rsid w:val="00177A82"/>
    <w:rsid w:val="0018121D"/>
    <w:rsid w:val="001844F4"/>
    <w:rsid w:val="0019014B"/>
    <w:rsid w:val="0019487C"/>
    <w:rsid w:val="001977F7"/>
    <w:rsid w:val="001A2E7C"/>
    <w:rsid w:val="001B121A"/>
    <w:rsid w:val="001C0C51"/>
    <w:rsid w:val="001C4155"/>
    <w:rsid w:val="001C5418"/>
    <w:rsid w:val="001D7F39"/>
    <w:rsid w:val="001E1D00"/>
    <w:rsid w:val="001E4994"/>
    <w:rsid w:val="001E7093"/>
    <w:rsid w:val="001E73EC"/>
    <w:rsid w:val="001F40AA"/>
    <w:rsid w:val="001F63FC"/>
    <w:rsid w:val="001F6808"/>
    <w:rsid w:val="00200B51"/>
    <w:rsid w:val="00214A11"/>
    <w:rsid w:val="0021696C"/>
    <w:rsid w:val="00223BB4"/>
    <w:rsid w:val="00227872"/>
    <w:rsid w:val="00241CB5"/>
    <w:rsid w:val="00257D63"/>
    <w:rsid w:val="00265799"/>
    <w:rsid w:val="0027320B"/>
    <w:rsid w:val="00277B66"/>
    <w:rsid w:val="00277F89"/>
    <w:rsid w:val="002819D4"/>
    <w:rsid w:val="00285540"/>
    <w:rsid w:val="00291E12"/>
    <w:rsid w:val="0029267A"/>
    <w:rsid w:val="00292795"/>
    <w:rsid w:val="002A2594"/>
    <w:rsid w:val="002B63D3"/>
    <w:rsid w:val="002D200E"/>
    <w:rsid w:val="002E1C92"/>
    <w:rsid w:val="002F4E63"/>
    <w:rsid w:val="002F5563"/>
    <w:rsid w:val="003041DD"/>
    <w:rsid w:val="00304CBE"/>
    <w:rsid w:val="003074C2"/>
    <w:rsid w:val="00312E3E"/>
    <w:rsid w:val="003218EA"/>
    <w:rsid w:val="00321FC6"/>
    <w:rsid w:val="00323162"/>
    <w:rsid w:val="00326548"/>
    <w:rsid w:val="0033288A"/>
    <w:rsid w:val="00332C4F"/>
    <w:rsid w:val="0033571D"/>
    <w:rsid w:val="003425F0"/>
    <w:rsid w:val="00345FDC"/>
    <w:rsid w:val="003466C4"/>
    <w:rsid w:val="00356323"/>
    <w:rsid w:val="0035784E"/>
    <w:rsid w:val="00363D3E"/>
    <w:rsid w:val="003658D1"/>
    <w:rsid w:val="0038249B"/>
    <w:rsid w:val="00384225"/>
    <w:rsid w:val="00384AFF"/>
    <w:rsid w:val="0039164F"/>
    <w:rsid w:val="0039300A"/>
    <w:rsid w:val="0039625F"/>
    <w:rsid w:val="003A163C"/>
    <w:rsid w:val="003A48BE"/>
    <w:rsid w:val="003A5FD8"/>
    <w:rsid w:val="003C1B90"/>
    <w:rsid w:val="003D2C73"/>
    <w:rsid w:val="003D7129"/>
    <w:rsid w:val="003D71DD"/>
    <w:rsid w:val="003E2176"/>
    <w:rsid w:val="003E62AF"/>
    <w:rsid w:val="003E6D97"/>
    <w:rsid w:val="003F5AE9"/>
    <w:rsid w:val="003F5B8D"/>
    <w:rsid w:val="003F5D08"/>
    <w:rsid w:val="003F628C"/>
    <w:rsid w:val="003F7362"/>
    <w:rsid w:val="0041099F"/>
    <w:rsid w:val="00411A0A"/>
    <w:rsid w:val="004126C2"/>
    <w:rsid w:val="0041324F"/>
    <w:rsid w:val="0043752C"/>
    <w:rsid w:val="004576E0"/>
    <w:rsid w:val="00457B7F"/>
    <w:rsid w:val="0046380A"/>
    <w:rsid w:val="00464DB4"/>
    <w:rsid w:val="0047243A"/>
    <w:rsid w:val="00474237"/>
    <w:rsid w:val="00475AB9"/>
    <w:rsid w:val="00486606"/>
    <w:rsid w:val="004A7DA0"/>
    <w:rsid w:val="004C0849"/>
    <w:rsid w:val="004D4321"/>
    <w:rsid w:val="004E0BF0"/>
    <w:rsid w:val="004E47C6"/>
    <w:rsid w:val="004E53A7"/>
    <w:rsid w:val="004F4482"/>
    <w:rsid w:val="004F5640"/>
    <w:rsid w:val="005014C0"/>
    <w:rsid w:val="0050231F"/>
    <w:rsid w:val="0050798E"/>
    <w:rsid w:val="00521606"/>
    <w:rsid w:val="00521FCC"/>
    <w:rsid w:val="005268D5"/>
    <w:rsid w:val="005305CA"/>
    <w:rsid w:val="00576EAB"/>
    <w:rsid w:val="00581335"/>
    <w:rsid w:val="00584D54"/>
    <w:rsid w:val="00590274"/>
    <w:rsid w:val="005A3270"/>
    <w:rsid w:val="005B227B"/>
    <w:rsid w:val="005D1F50"/>
    <w:rsid w:val="005D77A3"/>
    <w:rsid w:val="005E3FAE"/>
    <w:rsid w:val="005F061A"/>
    <w:rsid w:val="005F2E0A"/>
    <w:rsid w:val="005F34B3"/>
    <w:rsid w:val="006114AB"/>
    <w:rsid w:val="00620CE1"/>
    <w:rsid w:val="0062240A"/>
    <w:rsid w:val="00623031"/>
    <w:rsid w:val="00631921"/>
    <w:rsid w:val="00642BFB"/>
    <w:rsid w:val="00661312"/>
    <w:rsid w:val="00674D63"/>
    <w:rsid w:val="00674F6D"/>
    <w:rsid w:val="00685F48"/>
    <w:rsid w:val="00691A48"/>
    <w:rsid w:val="00696512"/>
    <w:rsid w:val="00696DD1"/>
    <w:rsid w:val="0069738D"/>
    <w:rsid w:val="006A4521"/>
    <w:rsid w:val="006B37A8"/>
    <w:rsid w:val="006C1C9F"/>
    <w:rsid w:val="006D1EF0"/>
    <w:rsid w:val="006D6341"/>
    <w:rsid w:val="006D660B"/>
    <w:rsid w:val="006E00A7"/>
    <w:rsid w:val="006E4560"/>
    <w:rsid w:val="006F2D08"/>
    <w:rsid w:val="006F5306"/>
    <w:rsid w:val="007000E8"/>
    <w:rsid w:val="00714EF0"/>
    <w:rsid w:val="00732185"/>
    <w:rsid w:val="00732E37"/>
    <w:rsid w:val="0073717B"/>
    <w:rsid w:val="00740624"/>
    <w:rsid w:val="00753528"/>
    <w:rsid w:val="00756684"/>
    <w:rsid w:val="007610DC"/>
    <w:rsid w:val="007614ED"/>
    <w:rsid w:val="00771A38"/>
    <w:rsid w:val="007725B6"/>
    <w:rsid w:val="00776B37"/>
    <w:rsid w:val="00782C6E"/>
    <w:rsid w:val="00793012"/>
    <w:rsid w:val="00795E2B"/>
    <w:rsid w:val="007A0A94"/>
    <w:rsid w:val="007A2DE6"/>
    <w:rsid w:val="007A74A8"/>
    <w:rsid w:val="007B099F"/>
    <w:rsid w:val="007B0E81"/>
    <w:rsid w:val="007B22BD"/>
    <w:rsid w:val="007B3DA9"/>
    <w:rsid w:val="007C1C70"/>
    <w:rsid w:val="007E4246"/>
    <w:rsid w:val="007F7784"/>
    <w:rsid w:val="0081139A"/>
    <w:rsid w:val="00816180"/>
    <w:rsid w:val="00816863"/>
    <w:rsid w:val="00821CA6"/>
    <w:rsid w:val="0082210C"/>
    <w:rsid w:val="00822EF5"/>
    <w:rsid w:val="008239D6"/>
    <w:rsid w:val="008525F6"/>
    <w:rsid w:val="00852A3F"/>
    <w:rsid w:val="00852DC6"/>
    <w:rsid w:val="008578A9"/>
    <w:rsid w:val="0086103B"/>
    <w:rsid w:val="00862EB5"/>
    <w:rsid w:val="00863282"/>
    <w:rsid w:val="00863F3D"/>
    <w:rsid w:val="008733FD"/>
    <w:rsid w:val="00874C5F"/>
    <w:rsid w:val="00884A2E"/>
    <w:rsid w:val="00887EBE"/>
    <w:rsid w:val="00891460"/>
    <w:rsid w:val="00891DE1"/>
    <w:rsid w:val="008A4D91"/>
    <w:rsid w:val="008A5D54"/>
    <w:rsid w:val="008B1785"/>
    <w:rsid w:val="008B2C5A"/>
    <w:rsid w:val="008B4272"/>
    <w:rsid w:val="008B59BD"/>
    <w:rsid w:val="008B6A88"/>
    <w:rsid w:val="008D3E44"/>
    <w:rsid w:val="008D4BE8"/>
    <w:rsid w:val="008E0304"/>
    <w:rsid w:val="008E2BF6"/>
    <w:rsid w:val="008F4FB4"/>
    <w:rsid w:val="00904F4A"/>
    <w:rsid w:val="009060FE"/>
    <w:rsid w:val="00907BA7"/>
    <w:rsid w:val="009105AD"/>
    <w:rsid w:val="00912345"/>
    <w:rsid w:val="00924699"/>
    <w:rsid w:val="00935961"/>
    <w:rsid w:val="00940E12"/>
    <w:rsid w:val="00946D3A"/>
    <w:rsid w:val="00956ABA"/>
    <w:rsid w:val="00970187"/>
    <w:rsid w:val="009708D4"/>
    <w:rsid w:val="009749DF"/>
    <w:rsid w:val="00981D7A"/>
    <w:rsid w:val="00987108"/>
    <w:rsid w:val="00993AE7"/>
    <w:rsid w:val="009A00B9"/>
    <w:rsid w:val="009A120F"/>
    <w:rsid w:val="009A5458"/>
    <w:rsid w:val="009A5530"/>
    <w:rsid w:val="009B5DDE"/>
    <w:rsid w:val="009B6378"/>
    <w:rsid w:val="009C0A76"/>
    <w:rsid w:val="009D264A"/>
    <w:rsid w:val="009D666A"/>
    <w:rsid w:val="009E0739"/>
    <w:rsid w:val="009E4B5B"/>
    <w:rsid w:val="009E4CAA"/>
    <w:rsid w:val="00A07F32"/>
    <w:rsid w:val="00A12C5E"/>
    <w:rsid w:val="00A22B5A"/>
    <w:rsid w:val="00A34473"/>
    <w:rsid w:val="00A37315"/>
    <w:rsid w:val="00A5261A"/>
    <w:rsid w:val="00A533D0"/>
    <w:rsid w:val="00A54FCC"/>
    <w:rsid w:val="00A577D7"/>
    <w:rsid w:val="00A66571"/>
    <w:rsid w:val="00A738B8"/>
    <w:rsid w:val="00A85E5F"/>
    <w:rsid w:val="00A87960"/>
    <w:rsid w:val="00A90B2F"/>
    <w:rsid w:val="00AA7C80"/>
    <w:rsid w:val="00AB009A"/>
    <w:rsid w:val="00AC086D"/>
    <w:rsid w:val="00AC24BD"/>
    <w:rsid w:val="00AC4730"/>
    <w:rsid w:val="00AC473A"/>
    <w:rsid w:val="00AC7C99"/>
    <w:rsid w:val="00AD32DB"/>
    <w:rsid w:val="00AE736F"/>
    <w:rsid w:val="00AF308E"/>
    <w:rsid w:val="00B01BD4"/>
    <w:rsid w:val="00B079A3"/>
    <w:rsid w:val="00B21960"/>
    <w:rsid w:val="00B26BDD"/>
    <w:rsid w:val="00B27508"/>
    <w:rsid w:val="00B302E3"/>
    <w:rsid w:val="00B519BF"/>
    <w:rsid w:val="00B624F7"/>
    <w:rsid w:val="00B75B95"/>
    <w:rsid w:val="00B8316B"/>
    <w:rsid w:val="00B83EB2"/>
    <w:rsid w:val="00B855E7"/>
    <w:rsid w:val="00B94475"/>
    <w:rsid w:val="00B94E54"/>
    <w:rsid w:val="00BA587D"/>
    <w:rsid w:val="00BB337F"/>
    <w:rsid w:val="00BB457B"/>
    <w:rsid w:val="00BB7294"/>
    <w:rsid w:val="00BC2A71"/>
    <w:rsid w:val="00BD2F97"/>
    <w:rsid w:val="00BE4B66"/>
    <w:rsid w:val="00BE7621"/>
    <w:rsid w:val="00C061EF"/>
    <w:rsid w:val="00C06B87"/>
    <w:rsid w:val="00C1504D"/>
    <w:rsid w:val="00C158FE"/>
    <w:rsid w:val="00C17090"/>
    <w:rsid w:val="00C2271F"/>
    <w:rsid w:val="00C25974"/>
    <w:rsid w:val="00C30AEE"/>
    <w:rsid w:val="00C30D49"/>
    <w:rsid w:val="00C31496"/>
    <w:rsid w:val="00C32EE3"/>
    <w:rsid w:val="00C45282"/>
    <w:rsid w:val="00C457D8"/>
    <w:rsid w:val="00C52035"/>
    <w:rsid w:val="00C675A7"/>
    <w:rsid w:val="00C7458E"/>
    <w:rsid w:val="00C76DA3"/>
    <w:rsid w:val="00C7791E"/>
    <w:rsid w:val="00C8098D"/>
    <w:rsid w:val="00C81BF4"/>
    <w:rsid w:val="00C83C90"/>
    <w:rsid w:val="00C8721E"/>
    <w:rsid w:val="00C9195D"/>
    <w:rsid w:val="00C93E52"/>
    <w:rsid w:val="00CA069A"/>
    <w:rsid w:val="00CA3D48"/>
    <w:rsid w:val="00CA557D"/>
    <w:rsid w:val="00CB1C8F"/>
    <w:rsid w:val="00CC0469"/>
    <w:rsid w:val="00CC2006"/>
    <w:rsid w:val="00CC2774"/>
    <w:rsid w:val="00CC7516"/>
    <w:rsid w:val="00CD35B3"/>
    <w:rsid w:val="00CD49D8"/>
    <w:rsid w:val="00CF6F7F"/>
    <w:rsid w:val="00D1156F"/>
    <w:rsid w:val="00D2134F"/>
    <w:rsid w:val="00D22ABC"/>
    <w:rsid w:val="00D30B58"/>
    <w:rsid w:val="00D32F09"/>
    <w:rsid w:val="00D36288"/>
    <w:rsid w:val="00D463AF"/>
    <w:rsid w:val="00D63602"/>
    <w:rsid w:val="00D71D52"/>
    <w:rsid w:val="00D7506E"/>
    <w:rsid w:val="00D755DF"/>
    <w:rsid w:val="00D76AFC"/>
    <w:rsid w:val="00D839F8"/>
    <w:rsid w:val="00D9170E"/>
    <w:rsid w:val="00D91A53"/>
    <w:rsid w:val="00D9295E"/>
    <w:rsid w:val="00D965F5"/>
    <w:rsid w:val="00DA0CA4"/>
    <w:rsid w:val="00DA298D"/>
    <w:rsid w:val="00DB082B"/>
    <w:rsid w:val="00DC5522"/>
    <w:rsid w:val="00DF1310"/>
    <w:rsid w:val="00DF5DDB"/>
    <w:rsid w:val="00DF6CA0"/>
    <w:rsid w:val="00E00BBE"/>
    <w:rsid w:val="00E012C1"/>
    <w:rsid w:val="00E05D86"/>
    <w:rsid w:val="00E16858"/>
    <w:rsid w:val="00E177D9"/>
    <w:rsid w:val="00E306CD"/>
    <w:rsid w:val="00E30E1D"/>
    <w:rsid w:val="00E35002"/>
    <w:rsid w:val="00E419BA"/>
    <w:rsid w:val="00E5309A"/>
    <w:rsid w:val="00E57A75"/>
    <w:rsid w:val="00E617C6"/>
    <w:rsid w:val="00E63EB1"/>
    <w:rsid w:val="00E6470C"/>
    <w:rsid w:val="00E65610"/>
    <w:rsid w:val="00E6563E"/>
    <w:rsid w:val="00E73967"/>
    <w:rsid w:val="00E75877"/>
    <w:rsid w:val="00E76A18"/>
    <w:rsid w:val="00E837B2"/>
    <w:rsid w:val="00E8448E"/>
    <w:rsid w:val="00E864A7"/>
    <w:rsid w:val="00E941D9"/>
    <w:rsid w:val="00EA4139"/>
    <w:rsid w:val="00EA4761"/>
    <w:rsid w:val="00EA47BC"/>
    <w:rsid w:val="00EB23F6"/>
    <w:rsid w:val="00EB3522"/>
    <w:rsid w:val="00ED7BE3"/>
    <w:rsid w:val="00EE14AD"/>
    <w:rsid w:val="00EE303B"/>
    <w:rsid w:val="00EE3C31"/>
    <w:rsid w:val="00EE3E35"/>
    <w:rsid w:val="00EF62AD"/>
    <w:rsid w:val="00EF64DC"/>
    <w:rsid w:val="00F11907"/>
    <w:rsid w:val="00F242C3"/>
    <w:rsid w:val="00F355D7"/>
    <w:rsid w:val="00F45AE2"/>
    <w:rsid w:val="00F45B0F"/>
    <w:rsid w:val="00F50C33"/>
    <w:rsid w:val="00F53FFD"/>
    <w:rsid w:val="00F6129E"/>
    <w:rsid w:val="00F7036C"/>
    <w:rsid w:val="00F76655"/>
    <w:rsid w:val="00F76B01"/>
    <w:rsid w:val="00F93B3C"/>
    <w:rsid w:val="00F94AB2"/>
    <w:rsid w:val="00FA1FD0"/>
    <w:rsid w:val="00FA292E"/>
    <w:rsid w:val="00FA2F1C"/>
    <w:rsid w:val="00FC4310"/>
    <w:rsid w:val="00FD1A97"/>
    <w:rsid w:val="00FD7818"/>
    <w:rsid w:val="00FE05BB"/>
    <w:rsid w:val="00FE10CD"/>
    <w:rsid w:val="00FE4FFD"/>
    <w:rsid w:val="00FF44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0" w:qFormat="1"/>
    <w:lsdException w:name="heading 6" w:uiPriority="9" w:qFormat="1"/>
    <w:lsdException w:name="heading 7" w:semiHidden="0" w:uiPriority="9" w:unhideWhenUsed="0" w:qFormat="1"/>
    <w:lsdException w:name="heading 8" w:uiPriority="9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27B"/>
    <w:pPr>
      <w:suppressAutoHyphens/>
    </w:pPr>
    <w:rPr>
      <w:lang w:eastAsia="ar-SA"/>
    </w:rPr>
  </w:style>
  <w:style w:type="paragraph" w:styleId="Heading1">
    <w:name w:val="heading 1"/>
    <w:basedOn w:val="Normal"/>
    <w:next w:val="Normal"/>
    <w:qFormat/>
    <w:rsid w:val="005B227B"/>
    <w:pPr>
      <w:keepNext/>
      <w:spacing w:line="280" w:lineRule="exact"/>
      <w:jc w:val="center"/>
      <w:outlineLvl w:val="0"/>
    </w:pPr>
    <w:rPr>
      <w:rFonts w:ascii="Garamond" w:hAnsi="Garamond" w:cs="Garamond"/>
      <w:b/>
      <w:bCs/>
      <w:sz w:val="22"/>
      <w:szCs w:val="22"/>
    </w:rPr>
  </w:style>
  <w:style w:type="paragraph" w:styleId="Heading3">
    <w:name w:val="heading 3"/>
    <w:basedOn w:val="Normal"/>
    <w:next w:val="Normal"/>
    <w:qFormat/>
    <w:rsid w:val="005B227B"/>
    <w:pPr>
      <w:keepNext/>
      <w:outlineLvl w:val="2"/>
    </w:pPr>
    <w:rPr>
      <w:rFonts w:ascii="Arial" w:hAnsi="Arial" w:cs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sid w:val="005B227B"/>
    <w:pPr>
      <w:keepNext/>
      <w:spacing w:line="280" w:lineRule="exact"/>
      <w:outlineLvl w:val="3"/>
    </w:pPr>
    <w:rPr>
      <w:rFonts w:ascii="Arial" w:hAnsi="Arial" w:cs="Arial"/>
      <w:sz w:val="24"/>
      <w:szCs w:val="24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D200E"/>
    <w:pPr>
      <w:suppressAutoHyphens w:val="0"/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00E"/>
    <w:pPr>
      <w:suppressAutoHyphens w:val="0"/>
      <w:spacing w:before="240" w:after="60"/>
      <w:outlineLvl w:val="5"/>
    </w:pPr>
    <w:rPr>
      <w:rFonts w:ascii="Calibri" w:hAnsi="Calibri"/>
      <w:b/>
      <w:bCs/>
      <w:sz w:val="22"/>
      <w:szCs w:val="22"/>
      <w:lang w:eastAsia="en-US"/>
    </w:rPr>
  </w:style>
  <w:style w:type="paragraph" w:styleId="Heading7">
    <w:name w:val="heading 7"/>
    <w:basedOn w:val="Normal"/>
    <w:next w:val="Normal"/>
    <w:qFormat/>
    <w:rsid w:val="005B227B"/>
    <w:pPr>
      <w:keepNext/>
      <w:spacing w:line="280" w:lineRule="exact"/>
      <w:jc w:val="center"/>
      <w:outlineLvl w:val="6"/>
    </w:pPr>
    <w:rPr>
      <w:rFonts w:ascii="Arial" w:hAnsi="Arial" w:cs="Arial"/>
      <w:sz w:val="24"/>
      <w:szCs w:val="24"/>
    </w:rPr>
  </w:style>
  <w:style w:type="paragraph" w:styleId="Heading9">
    <w:name w:val="heading 9"/>
    <w:basedOn w:val="Normal"/>
    <w:next w:val="Normal"/>
    <w:qFormat/>
    <w:rsid w:val="005B227B"/>
    <w:pPr>
      <w:keepNext/>
      <w:pBdr>
        <w:top w:val="single" w:sz="4" w:space="1" w:color="FFFFFF"/>
        <w:left w:val="single" w:sz="4" w:space="4" w:color="FFFFFF"/>
        <w:bottom w:val="single" w:sz="4" w:space="1" w:color="FFFFFF"/>
        <w:right w:val="single" w:sz="4" w:space="4" w:color="FFFFFF"/>
      </w:pBdr>
      <w:outlineLvl w:val="8"/>
    </w:pPr>
    <w:rPr>
      <w:rFonts w:ascii="Garamond" w:hAnsi="Garamond" w:cs="Garamond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5B227B"/>
    <w:rPr>
      <w:rFonts w:ascii="Wingdings" w:hAnsi="Wingdings" w:cs="Wingdings"/>
    </w:rPr>
  </w:style>
  <w:style w:type="character" w:customStyle="1" w:styleId="WW8Num2z0">
    <w:name w:val="WW8Num2z0"/>
    <w:rsid w:val="005B227B"/>
    <w:rPr>
      <w:rFonts w:ascii="Symbol" w:hAnsi="Symbol"/>
    </w:rPr>
  </w:style>
  <w:style w:type="character" w:customStyle="1" w:styleId="WW8Num2z1">
    <w:name w:val="WW8Num2z1"/>
    <w:rsid w:val="005B227B"/>
    <w:rPr>
      <w:rFonts w:ascii="Courier New" w:hAnsi="Courier New" w:cs="Courier New"/>
    </w:rPr>
  </w:style>
  <w:style w:type="character" w:customStyle="1" w:styleId="WW8Num2z2">
    <w:name w:val="WW8Num2z2"/>
    <w:rsid w:val="005B227B"/>
    <w:rPr>
      <w:rFonts w:ascii="Wingdings" w:hAnsi="Wingdings"/>
    </w:rPr>
  </w:style>
  <w:style w:type="character" w:customStyle="1" w:styleId="WW8Num3z0">
    <w:name w:val="WW8Num3z0"/>
    <w:rsid w:val="005B227B"/>
    <w:rPr>
      <w:rFonts w:ascii="Wingdings" w:hAnsi="Wingdings" w:cs="Wingdings"/>
    </w:rPr>
  </w:style>
  <w:style w:type="character" w:customStyle="1" w:styleId="WW8Num3z1">
    <w:name w:val="WW8Num3z1"/>
    <w:rsid w:val="005B227B"/>
    <w:rPr>
      <w:rFonts w:ascii="Courier New" w:hAnsi="Courier New" w:cs="Courier New"/>
    </w:rPr>
  </w:style>
  <w:style w:type="character" w:customStyle="1" w:styleId="WW8Num3z3">
    <w:name w:val="WW8Num3z3"/>
    <w:rsid w:val="005B227B"/>
    <w:rPr>
      <w:rFonts w:ascii="Symbol" w:hAnsi="Symbol" w:cs="Symbol"/>
    </w:rPr>
  </w:style>
  <w:style w:type="character" w:customStyle="1" w:styleId="WW8Num4z0">
    <w:name w:val="WW8Num4z0"/>
    <w:rsid w:val="005B227B"/>
    <w:rPr>
      <w:rFonts w:ascii="Symbol" w:hAnsi="Symbol"/>
    </w:rPr>
  </w:style>
  <w:style w:type="character" w:customStyle="1" w:styleId="WW8Num4z1">
    <w:name w:val="WW8Num4z1"/>
    <w:rsid w:val="005B227B"/>
    <w:rPr>
      <w:rFonts w:ascii="Courier New" w:hAnsi="Courier New" w:cs="Courier New"/>
    </w:rPr>
  </w:style>
  <w:style w:type="character" w:customStyle="1" w:styleId="WW8Num4z2">
    <w:name w:val="WW8Num4z2"/>
    <w:rsid w:val="005B227B"/>
    <w:rPr>
      <w:rFonts w:ascii="Wingdings" w:hAnsi="Wingdings"/>
    </w:rPr>
  </w:style>
  <w:style w:type="character" w:customStyle="1" w:styleId="WW8Num5z0">
    <w:name w:val="WW8Num5z0"/>
    <w:rsid w:val="005B227B"/>
    <w:rPr>
      <w:rFonts w:ascii="Wingdings" w:hAnsi="Wingdings" w:cs="Wingdings"/>
    </w:rPr>
  </w:style>
  <w:style w:type="character" w:customStyle="1" w:styleId="WW8Num5z1">
    <w:name w:val="WW8Num5z1"/>
    <w:rsid w:val="005B227B"/>
    <w:rPr>
      <w:rFonts w:ascii="Courier New" w:hAnsi="Courier New" w:cs="Courier New"/>
    </w:rPr>
  </w:style>
  <w:style w:type="character" w:customStyle="1" w:styleId="WW8Num5z3">
    <w:name w:val="WW8Num5z3"/>
    <w:rsid w:val="005B227B"/>
    <w:rPr>
      <w:rFonts w:ascii="Symbol" w:hAnsi="Symbol" w:cs="Symbol"/>
    </w:rPr>
  </w:style>
  <w:style w:type="character" w:customStyle="1" w:styleId="WW8Num6z0">
    <w:name w:val="WW8Num6z0"/>
    <w:rsid w:val="005B227B"/>
    <w:rPr>
      <w:rFonts w:ascii="Symbol" w:hAnsi="Symbol"/>
    </w:rPr>
  </w:style>
  <w:style w:type="character" w:customStyle="1" w:styleId="WW8Num6z1">
    <w:name w:val="WW8Num6z1"/>
    <w:rsid w:val="005B227B"/>
    <w:rPr>
      <w:rFonts w:ascii="Courier New" w:hAnsi="Courier New" w:cs="Courier New"/>
    </w:rPr>
  </w:style>
  <w:style w:type="character" w:customStyle="1" w:styleId="WW8Num6z2">
    <w:name w:val="WW8Num6z2"/>
    <w:rsid w:val="005B227B"/>
    <w:rPr>
      <w:rFonts w:ascii="Wingdings" w:hAnsi="Wingdings"/>
    </w:rPr>
  </w:style>
  <w:style w:type="character" w:customStyle="1" w:styleId="WW8Num7z0">
    <w:name w:val="WW8Num7z0"/>
    <w:rsid w:val="005B227B"/>
    <w:rPr>
      <w:rFonts w:ascii="Symbol" w:hAnsi="Symbol"/>
    </w:rPr>
  </w:style>
  <w:style w:type="character" w:customStyle="1" w:styleId="WW8Num7z1">
    <w:name w:val="WW8Num7z1"/>
    <w:rsid w:val="005B227B"/>
    <w:rPr>
      <w:rFonts w:ascii="Courier New" w:hAnsi="Courier New" w:cs="Courier New"/>
    </w:rPr>
  </w:style>
  <w:style w:type="character" w:customStyle="1" w:styleId="WW8Num7z2">
    <w:name w:val="WW8Num7z2"/>
    <w:rsid w:val="005B227B"/>
    <w:rPr>
      <w:rFonts w:ascii="Wingdings" w:hAnsi="Wingdings"/>
    </w:rPr>
  </w:style>
  <w:style w:type="character" w:customStyle="1" w:styleId="WW8Num8z0">
    <w:name w:val="WW8Num8z0"/>
    <w:rsid w:val="005B227B"/>
    <w:rPr>
      <w:rFonts w:ascii="Symbol" w:hAnsi="Symbol"/>
    </w:rPr>
  </w:style>
  <w:style w:type="character" w:customStyle="1" w:styleId="WW8Num8z1">
    <w:name w:val="WW8Num8z1"/>
    <w:rsid w:val="005B227B"/>
    <w:rPr>
      <w:rFonts w:ascii="Courier New" w:hAnsi="Courier New" w:cs="Courier New"/>
    </w:rPr>
  </w:style>
  <w:style w:type="character" w:customStyle="1" w:styleId="WW8Num8z2">
    <w:name w:val="WW8Num8z2"/>
    <w:rsid w:val="005B227B"/>
    <w:rPr>
      <w:rFonts w:ascii="Wingdings" w:hAnsi="Wingdings"/>
    </w:rPr>
  </w:style>
  <w:style w:type="character" w:customStyle="1" w:styleId="WW8Num9z0">
    <w:name w:val="WW8Num9z0"/>
    <w:rsid w:val="005B227B"/>
    <w:rPr>
      <w:rFonts w:ascii="Wingdings" w:hAnsi="Wingdings" w:cs="Wingdings"/>
    </w:rPr>
  </w:style>
  <w:style w:type="character" w:customStyle="1" w:styleId="WW8Num10z0">
    <w:name w:val="WW8Num10z0"/>
    <w:rsid w:val="005B227B"/>
    <w:rPr>
      <w:rFonts w:ascii="Symbol" w:hAnsi="Symbol"/>
    </w:rPr>
  </w:style>
  <w:style w:type="character" w:customStyle="1" w:styleId="WW8Num10z1">
    <w:name w:val="WW8Num10z1"/>
    <w:rsid w:val="005B227B"/>
    <w:rPr>
      <w:rFonts w:ascii="Courier New" w:hAnsi="Courier New" w:cs="Courier New"/>
    </w:rPr>
  </w:style>
  <w:style w:type="character" w:customStyle="1" w:styleId="WW8Num10z2">
    <w:name w:val="WW8Num10z2"/>
    <w:rsid w:val="005B227B"/>
    <w:rPr>
      <w:rFonts w:ascii="Wingdings" w:hAnsi="Wingdings"/>
    </w:rPr>
  </w:style>
  <w:style w:type="character" w:customStyle="1" w:styleId="WW8Num11z0">
    <w:name w:val="WW8Num11z0"/>
    <w:rsid w:val="005B227B"/>
    <w:rPr>
      <w:rFonts w:ascii="Wingdings" w:hAnsi="Wingdings"/>
    </w:rPr>
  </w:style>
  <w:style w:type="character" w:customStyle="1" w:styleId="WW8Num11z1">
    <w:name w:val="WW8Num11z1"/>
    <w:rsid w:val="005B227B"/>
    <w:rPr>
      <w:rFonts w:ascii="Courier New" w:hAnsi="Courier New" w:cs="Courier New"/>
    </w:rPr>
  </w:style>
  <w:style w:type="character" w:customStyle="1" w:styleId="WW8Num11z3">
    <w:name w:val="WW8Num11z3"/>
    <w:rsid w:val="005B227B"/>
    <w:rPr>
      <w:rFonts w:ascii="Symbol" w:hAnsi="Symbol"/>
    </w:rPr>
  </w:style>
  <w:style w:type="character" w:customStyle="1" w:styleId="WW8Num12z0">
    <w:name w:val="WW8Num12z0"/>
    <w:rsid w:val="005B227B"/>
    <w:rPr>
      <w:rFonts w:ascii="Wingdings" w:hAnsi="Wingdings"/>
      <w:sz w:val="22"/>
    </w:rPr>
  </w:style>
  <w:style w:type="character" w:customStyle="1" w:styleId="WW8Num12z1">
    <w:name w:val="WW8Num12z1"/>
    <w:rsid w:val="005B227B"/>
    <w:rPr>
      <w:rFonts w:ascii="Courier New" w:hAnsi="Courier New" w:cs="Courier New"/>
    </w:rPr>
  </w:style>
  <w:style w:type="character" w:customStyle="1" w:styleId="WW8Num12z2">
    <w:name w:val="WW8Num12z2"/>
    <w:rsid w:val="005B227B"/>
    <w:rPr>
      <w:rFonts w:ascii="Wingdings" w:hAnsi="Wingdings"/>
    </w:rPr>
  </w:style>
  <w:style w:type="character" w:customStyle="1" w:styleId="WW8Num12z3">
    <w:name w:val="WW8Num12z3"/>
    <w:rsid w:val="005B227B"/>
    <w:rPr>
      <w:rFonts w:ascii="Symbol" w:hAnsi="Symbol"/>
    </w:rPr>
  </w:style>
  <w:style w:type="character" w:customStyle="1" w:styleId="WW8Num13z0">
    <w:name w:val="WW8Num13z0"/>
    <w:rsid w:val="005B227B"/>
    <w:rPr>
      <w:rFonts w:ascii="Wingdings" w:hAnsi="Wingdings"/>
    </w:rPr>
  </w:style>
  <w:style w:type="character" w:customStyle="1" w:styleId="WW8Num13z1">
    <w:name w:val="WW8Num13z1"/>
    <w:rsid w:val="005B227B"/>
    <w:rPr>
      <w:rFonts w:ascii="Courier New" w:hAnsi="Courier New" w:cs="Courier New"/>
    </w:rPr>
  </w:style>
  <w:style w:type="character" w:customStyle="1" w:styleId="WW8Num13z3">
    <w:name w:val="WW8Num13z3"/>
    <w:rsid w:val="005B227B"/>
    <w:rPr>
      <w:rFonts w:ascii="Symbol" w:hAnsi="Symbol"/>
    </w:rPr>
  </w:style>
  <w:style w:type="character" w:customStyle="1" w:styleId="WW8Num15z0">
    <w:name w:val="WW8Num15z0"/>
    <w:rsid w:val="005B227B"/>
    <w:rPr>
      <w:rFonts w:ascii="Wingdings" w:hAnsi="Wingdings"/>
    </w:rPr>
  </w:style>
  <w:style w:type="character" w:customStyle="1" w:styleId="WW8Num15z1">
    <w:name w:val="WW8Num15z1"/>
    <w:rsid w:val="005B227B"/>
    <w:rPr>
      <w:rFonts w:ascii="Courier New" w:hAnsi="Courier New" w:cs="Courier New"/>
    </w:rPr>
  </w:style>
  <w:style w:type="character" w:customStyle="1" w:styleId="WW8Num15z3">
    <w:name w:val="WW8Num15z3"/>
    <w:rsid w:val="005B227B"/>
    <w:rPr>
      <w:rFonts w:ascii="Symbol" w:hAnsi="Symbol"/>
    </w:rPr>
  </w:style>
  <w:style w:type="character" w:customStyle="1" w:styleId="WW8Num16z0">
    <w:name w:val="WW8Num16z0"/>
    <w:rsid w:val="005B227B"/>
    <w:rPr>
      <w:rFonts w:ascii="Wingdings" w:hAnsi="Wingdings"/>
      <w:sz w:val="22"/>
    </w:rPr>
  </w:style>
  <w:style w:type="character" w:customStyle="1" w:styleId="WW8Num16z1">
    <w:name w:val="WW8Num16z1"/>
    <w:rsid w:val="005B227B"/>
    <w:rPr>
      <w:rFonts w:ascii="Courier New" w:hAnsi="Courier New" w:cs="Courier New"/>
    </w:rPr>
  </w:style>
  <w:style w:type="character" w:customStyle="1" w:styleId="WW8Num16z2">
    <w:name w:val="WW8Num16z2"/>
    <w:rsid w:val="005B227B"/>
    <w:rPr>
      <w:rFonts w:ascii="Wingdings" w:hAnsi="Wingdings"/>
    </w:rPr>
  </w:style>
  <w:style w:type="character" w:customStyle="1" w:styleId="WW8Num16z3">
    <w:name w:val="WW8Num16z3"/>
    <w:rsid w:val="005B227B"/>
    <w:rPr>
      <w:rFonts w:ascii="Symbol" w:hAnsi="Symbol"/>
    </w:rPr>
  </w:style>
  <w:style w:type="character" w:customStyle="1" w:styleId="DefaultParagraphFont1">
    <w:name w:val="Default Paragraph Font1"/>
    <w:rsid w:val="005B227B"/>
  </w:style>
  <w:style w:type="character" w:customStyle="1" w:styleId="Heading1Char">
    <w:name w:val="Heading 1 Char"/>
    <w:rsid w:val="005B227B"/>
    <w:rPr>
      <w:rFonts w:ascii="Garamond" w:hAnsi="Garamond" w:cs="Garamond"/>
      <w:b/>
      <w:bCs/>
      <w:sz w:val="22"/>
      <w:szCs w:val="22"/>
      <w:lang w:val="en-US" w:eastAsia="ar-SA" w:bidi="ar-SA"/>
    </w:rPr>
  </w:style>
  <w:style w:type="character" w:customStyle="1" w:styleId="Heading3Char">
    <w:name w:val="Heading 3 Char"/>
    <w:rsid w:val="005B227B"/>
    <w:rPr>
      <w:rFonts w:ascii="Arial" w:hAnsi="Arial" w:cs="Arial"/>
      <w:b/>
      <w:bCs/>
      <w:sz w:val="24"/>
      <w:szCs w:val="24"/>
      <w:lang w:val="en-US" w:eastAsia="ar-SA" w:bidi="ar-SA"/>
    </w:rPr>
  </w:style>
  <w:style w:type="character" w:customStyle="1" w:styleId="Heading4Char">
    <w:name w:val="Heading 4 Char"/>
    <w:rsid w:val="005B227B"/>
    <w:rPr>
      <w:rFonts w:ascii="Arial" w:hAnsi="Arial" w:cs="Arial"/>
      <w:sz w:val="24"/>
      <w:szCs w:val="24"/>
      <w:lang w:val="en-US" w:eastAsia="ar-SA" w:bidi="ar-SA"/>
    </w:rPr>
  </w:style>
  <w:style w:type="character" w:customStyle="1" w:styleId="Heading7Char">
    <w:name w:val="Heading 7 Char"/>
    <w:rsid w:val="005B227B"/>
    <w:rPr>
      <w:rFonts w:ascii="Arial" w:hAnsi="Arial" w:cs="Arial"/>
      <w:sz w:val="24"/>
      <w:szCs w:val="24"/>
      <w:lang w:val="en-US" w:eastAsia="ar-SA" w:bidi="ar-SA"/>
    </w:rPr>
  </w:style>
  <w:style w:type="character" w:customStyle="1" w:styleId="Heading9Char">
    <w:name w:val="Heading 9 Char"/>
    <w:rsid w:val="005B227B"/>
    <w:rPr>
      <w:rFonts w:ascii="Garamond" w:hAnsi="Garamond" w:cs="Garamond"/>
      <w:b/>
      <w:bCs/>
      <w:sz w:val="24"/>
      <w:szCs w:val="24"/>
      <w:lang w:val="en-US" w:eastAsia="ar-SA" w:bidi="ar-SA"/>
    </w:rPr>
  </w:style>
  <w:style w:type="character" w:customStyle="1" w:styleId="FooterChar">
    <w:name w:val="Footer Char"/>
    <w:rsid w:val="005B227B"/>
    <w:rPr>
      <w:sz w:val="24"/>
      <w:szCs w:val="24"/>
      <w:lang w:val="en-GB" w:eastAsia="ar-SA" w:bidi="ar-SA"/>
    </w:rPr>
  </w:style>
  <w:style w:type="character" w:customStyle="1" w:styleId="HeaderChar">
    <w:name w:val="Header Char"/>
    <w:rsid w:val="005B227B"/>
    <w:rPr>
      <w:lang w:val="en-US" w:eastAsia="ar-SA" w:bidi="ar-SA"/>
    </w:rPr>
  </w:style>
  <w:style w:type="character" w:styleId="PageNumber">
    <w:name w:val="page number"/>
    <w:basedOn w:val="DefaultParagraphFont1"/>
    <w:semiHidden/>
    <w:rsid w:val="005B227B"/>
  </w:style>
  <w:style w:type="character" w:styleId="Hyperlink">
    <w:name w:val="Hyperlink"/>
    <w:semiHidden/>
    <w:rsid w:val="005B227B"/>
    <w:rPr>
      <w:color w:val="0000FF"/>
      <w:u w:val="single"/>
    </w:rPr>
  </w:style>
  <w:style w:type="paragraph" w:styleId="BodyText">
    <w:name w:val="Body Text"/>
    <w:basedOn w:val="Normal"/>
    <w:semiHidden/>
    <w:rsid w:val="005B227B"/>
    <w:pPr>
      <w:spacing w:after="120"/>
    </w:pPr>
  </w:style>
  <w:style w:type="paragraph" w:styleId="List">
    <w:name w:val="List"/>
    <w:basedOn w:val="BodyText"/>
    <w:semiHidden/>
    <w:rsid w:val="005B227B"/>
    <w:rPr>
      <w:rFonts w:cs="Tahoma"/>
    </w:rPr>
  </w:style>
  <w:style w:type="paragraph" w:styleId="Caption">
    <w:name w:val="caption"/>
    <w:basedOn w:val="Normal"/>
    <w:qFormat/>
    <w:rsid w:val="005B227B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5B227B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BodyText"/>
    <w:rsid w:val="005B227B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Footer">
    <w:name w:val="footer"/>
    <w:basedOn w:val="Normal"/>
    <w:semiHidden/>
    <w:rsid w:val="005B227B"/>
    <w:pPr>
      <w:tabs>
        <w:tab w:val="center" w:pos="4320"/>
        <w:tab w:val="right" w:pos="8640"/>
      </w:tabs>
      <w:jc w:val="both"/>
    </w:pPr>
    <w:rPr>
      <w:sz w:val="24"/>
      <w:szCs w:val="24"/>
      <w:lang w:val="en-GB"/>
    </w:rPr>
  </w:style>
  <w:style w:type="paragraph" w:styleId="Header">
    <w:name w:val="header"/>
    <w:basedOn w:val="Normal"/>
    <w:semiHidden/>
    <w:rsid w:val="005B227B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5B227B"/>
    <w:pPr>
      <w:ind w:left="720"/>
    </w:pPr>
  </w:style>
  <w:style w:type="paragraph" w:customStyle="1" w:styleId="Framecontents">
    <w:name w:val="Frame contents"/>
    <w:basedOn w:val="BodyText"/>
    <w:rsid w:val="005B227B"/>
  </w:style>
  <w:style w:type="paragraph" w:customStyle="1" w:styleId="TableContents">
    <w:name w:val="Table Contents"/>
    <w:basedOn w:val="Normal"/>
    <w:rsid w:val="005B227B"/>
    <w:pPr>
      <w:suppressLineNumbers/>
    </w:pPr>
  </w:style>
  <w:style w:type="paragraph" w:customStyle="1" w:styleId="TableHeading">
    <w:name w:val="Table Heading"/>
    <w:basedOn w:val="TableContents"/>
    <w:rsid w:val="005B227B"/>
    <w:pPr>
      <w:jc w:val="center"/>
    </w:pPr>
    <w:rPr>
      <w:b/>
      <w:bCs/>
      <w:i/>
      <w:iCs/>
    </w:rPr>
  </w:style>
  <w:style w:type="paragraph" w:styleId="NoSpacing">
    <w:name w:val="No Spacing"/>
    <w:uiPriority w:val="1"/>
    <w:qFormat/>
    <w:rsid w:val="009708D4"/>
    <w:rPr>
      <w:rFonts w:ascii="Calibri" w:hAnsi="Calibri"/>
      <w:sz w:val="22"/>
      <w:szCs w:val="22"/>
    </w:rPr>
  </w:style>
  <w:style w:type="character" w:customStyle="1" w:styleId="apple-converted-space">
    <w:name w:val="apple-converted-space"/>
    <w:basedOn w:val="DefaultParagraphFont"/>
    <w:rsid w:val="00E419BA"/>
  </w:style>
  <w:style w:type="character" w:customStyle="1" w:styleId="apple-style-span">
    <w:name w:val="apple-style-span"/>
    <w:basedOn w:val="DefaultParagraphFont"/>
    <w:rsid w:val="00940E12"/>
  </w:style>
  <w:style w:type="table" w:customStyle="1" w:styleId="GridTable1Light1">
    <w:name w:val="Grid Table 1 Light1"/>
    <w:basedOn w:val="TableNormal"/>
    <w:uiPriority w:val="46"/>
    <w:rsid w:val="00D63602"/>
    <w:tblPr>
      <w:tblStyleRowBandSize w:val="1"/>
      <w:tblStyleColBandSize w:val="1"/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PlainTable11">
    <w:name w:val="Plain Table 11"/>
    <w:basedOn w:val="TableNormal"/>
    <w:uiPriority w:val="41"/>
    <w:rsid w:val="00D63602"/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Heading5Char">
    <w:name w:val="Heading 5 Char"/>
    <w:basedOn w:val="DefaultParagraphFont"/>
    <w:link w:val="Heading5"/>
    <w:semiHidden/>
    <w:rsid w:val="002D200E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00E"/>
    <w:rPr>
      <w:rFonts w:ascii="Calibri" w:hAnsi="Calibri"/>
      <w:b/>
      <w:bCs/>
      <w:sz w:val="22"/>
      <w:szCs w:val="22"/>
    </w:rPr>
  </w:style>
  <w:style w:type="character" w:customStyle="1" w:styleId="SectionHeading">
    <w:name w:val="Section Heading"/>
    <w:basedOn w:val="DefaultParagraphFont"/>
    <w:uiPriority w:val="99"/>
    <w:rsid w:val="00691A48"/>
    <w:rPr>
      <w:rFonts w:ascii="Times New Roman" w:hAnsi="Times New Roman" w:cs="Times New Roman"/>
      <w:b/>
      <w:bCs/>
      <w:sz w:val="28"/>
      <w:szCs w:val="28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0" w:qFormat="1"/>
    <w:lsdException w:name="heading 6" w:uiPriority="9" w:qFormat="1"/>
    <w:lsdException w:name="heading 7" w:semiHidden="0" w:uiPriority="9" w:unhideWhenUsed="0" w:qFormat="1"/>
    <w:lsdException w:name="heading 8" w:uiPriority="9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27B"/>
    <w:pPr>
      <w:suppressAutoHyphens/>
    </w:pPr>
    <w:rPr>
      <w:lang w:eastAsia="ar-SA"/>
    </w:rPr>
  </w:style>
  <w:style w:type="paragraph" w:styleId="Heading1">
    <w:name w:val="heading 1"/>
    <w:basedOn w:val="Normal"/>
    <w:next w:val="Normal"/>
    <w:qFormat/>
    <w:rsid w:val="005B227B"/>
    <w:pPr>
      <w:keepNext/>
      <w:spacing w:line="280" w:lineRule="exact"/>
      <w:jc w:val="center"/>
      <w:outlineLvl w:val="0"/>
    </w:pPr>
    <w:rPr>
      <w:rFonts w:ascii="Garamond" w:hAnsi="Garamond" w:cs="Garamond"/>
      <w:b/>
      <w:bCs/>
      <w:sz w:val="22"/>
      <w:szCs w:val="22"/>
    </w:rPr>
  </w:style>
  <w:style w:type="paragraph" w:styleId="Heading3">
    <w:name w:val="heading 3"/>
    <w:basedOn w:val="Normal"/>
    <w:next w:val="Normal"/>
    <w:qFormat/>
    <w:rsid w:val="005B227B"/>
    <w:pPr>
      <w:keepNext/>
      <w:outlineLvl w:val="2"/>
    </w:pPr>
    <w:rPr>
      <w:rFonts w:ascii="Arial" w:hAnsi="Arial" w:cs="Arial"/>
      <w:b/>
      <w:bCs/>
      <w:sz w:val="24"/>
      <w:szCs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4">
    <w:name w:val="heading 4"/>
    <w:basedOn w:val="Normal"/>
    <w:next w:val="Normal"/>
    <w:qFormat/>
    <w:rsid w:val="005B227B"/>
    <w:pPr>
      <w:keepNext/>
      <w:spacing w:line="280" w:lineRule="exact"/>
      <w:outlineLvl w:val="3"/>
    </w:pPr>
    <w:rPr>
      <w:rFonts w:ascii="Arial" w:hAnsi="Arial" w:cs="Arial"/>
      <w:sz w:val="24"/>
      <w:szCs w:val="24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D200E"/>
    <w:pPr>
      <w:suppressAutoHyphens w:val="0"/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00E"/>
    <w:pPr>
      <w:suppressAutoHyphens w:val="0"/>
      <w:spacing w:before="240" w:after="60"/>
      <w:outlineLvl w:val="5"/>
    </w:pPr>
    <w:rPr>
      <w:rFonts w:ascii="Calibri" w:hAnsi="Calibri"/>
      <w:b/>
      <w:bCs/>
      <w:sz w:val="22"/>
      <w:szCs w:val="22"/>
      <w:lang w:eastAsia="en-US"/>
    </w:rPr>
  </w:style>
  <w:style w:type="paragraph" w:styleId="Heading7">
    <w:name w:val="heading 7"/>
    <w:basedOn w:val="Normal"/>
    <w:next w:val="Normal"/>
    <w:qFormat/>
    <w:rsid w:val="005B227B"/>
    <w:pPr>
      <w:keepNext/>
      <w:spacing w:line="280" w:lineRule="exact"/>
      <w:jc w:val="center"/>
      <w:outlineLvl w:val="6"/>
    </w:pPr>
    <w:rPr>
      <w:rFonts w:ascii="Arial" w:hAnsi="Arial" w:cs="Arial"/>
      <w:sz w:val="24"/>
      <w:szCs w:val="24"/>
    </w:rPr>
  </w:style>
  <w:style w:type="paragraph" w:styleId="Heading9">
    <w:name w:val="heading 9"/>
    <w:basedOn w:val="Normal"/>
    <w:next w:val="Normal"/>
    <w:qFormat/>
    <w:rsid w:val="005B227B"/>
    <w:pPr>
      <w:keepNext/>
      <w:pBdr>
        <w:top w:val="single" w:sz="4" w:space="1" w:color="FFFFFF"/>
        <w:left w:val="single" w:sz="4" w:space="4" w:color="FFFFFF"/>
        <w:bottom w:val="single" w:sz="4" w:space="1" w:color="FFFFFF"/>
        <w:right w:val="single" w:sz="4" w:space="4" w:color="FFFFFF"/>
      </w:pBdr>
      <w:outlineLvl w:val="8"/>
    </w:pPr>
    <w:rPr>
      <w:rFonts w:ascii="Garamond" w:hAnsi="Garamond" w:cs="Garamond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5B227B"/>
    <w:rPr>
      <w:rFonts w:ascii="Wingdings" w:hAnsi="Wingdings" w:cs="Wingdings"/>
    </w:rPr>
  </w:style>
  <w:style w:type="character" w:customStyle="1" w:styleId="WW8Num2z0">
    <w:name w:val="WW8Num2z0"/>
    <w:rsid w:val="005B227B"/>
    <w:rPr>
      <w:rFonts w:ascii="Symbol" w:hAnsi="Symbol"/>
    </w:rPr>
  </w:style>
  <w:style w:type="character" w:customStyle="1" w:styleId="WW8Num2z1">
    <w:name w:val="WW8Num2z1"/>
    <w:rsid w:val="005B227B"/>
    <w:rPr>
      <w:rFonts w:ascii="Courier New" w:hAnsi="Courier New" w:cs="Courier New"/>
    </w:rPr>
  </w:style>
  <w:style w:type="character" w:customStyle="1" w:styleId="WW8Num2z2">
    <w:name w:val="WW8Num2z2"/>
    <w:rsid w:val="005B227B"/>
    <w:rPr>
      <w:rFonts w:ascii="Wingdings" w:hAnsi="Wingdings"/>
    </w:rPr>
  </w:style>
  <w:style w:type="character" w:customStyle="1" w:styleId="WW8Num3z0">
    <w:name w:val="WW8Num3z0"/>
    <w:rsid w:val="005B227B"/>
    <w:rPr>
      <w:rFonts w:ascii="Wingdings" w:hAnsi="Wingdings" w:cs="Wingdings"/>
    </w:rPr>
  </w:style>
  <w:style w:type="character" w:customStyle="1" w:styleId="WW8Num3z1">
    <w:name w:val="WW8Num3z1"/>
    <w:rsid w:val="005B227B"/>
    <w:rPr>
      <w:rFonts w:ascii="Courier New" w:hAnsi="Courier New" w:cs="Courier New"/>
    </w:rPr>
  </w:style>
  <w:style w:type="character" w:customStyle="1" w:styleId="WW8Num3z3">
    <w:name w:val="WW8Num3z3"/>
    <w:rsid w:val="005B227B"/>
    <w:rPr>
      <w:rFonts w:ascii="Symbol" w:hAnsi="Symbol" w:cs="Symbol"/>
    </w:rPr>
  </w:style>
  <w:style w:type="character" w:customStyle="1" w:styleId="WW8Num4z0">
    <w:name w:val="WW8Num4z0"/>
    <w:rsid w:val="005B227B"/>
    <w:rPr>
      <w:rFonts w:ascii="Symbol" w:hAnsi="Symbol"/>
    </w:rPr>
  </w:style>
  <w:style w:type="character" w:customStyle="1" w:styleId="WW8Num4z1">
    <w:name w:val="WW8Num4z1"/>
    <w:rsid w:val="005B227B"/>
    <w:rPr>
      <w:rFonts w:ascii="Courier New" w:hAnsi="Courier New" w:cs="Courier New"/>
    </w:rPr>
  </w:style>
  <w:style w:type="character" w:customStyle="1" w:styleId="WW8Num4z2">
    <w:name w:val="WW8Num4z2"/>
    <w:rsid w:val="005B227B"/>
    <w:rPr>
      <w:rFonts w:ascii="Wingdings" w:hAnsi="Wingdings"/>
    </w:rPr>
  </w:style>
  <w:style w:type="character" w:customStyle="1" w:styleId="WW8Num5z0">
    <w:name w:val="WW8Num5z0"/>
    <w:rsid w:val="005B227B"/>
    <w:rPr>
      <w:rFonts w:ascii="Wingdings" w:hAnsi="Wingdings" w:cs="Wingdings"/>
    </w:rPr>
  </w:style>
  <w:style w:type="character" w:customStyle="1" w:styleId="WW8Num5z1">
    <w:name w:val="WW8Num5z1"/>
    <w:rsid w:val="005B227B"/>
    <w:rPr>
      <w:rFonts w:ascii="Courier New" w:hAnsi="Courier New" w:cs="Courier New"/>
    </w:rPr>
  </w:style>
  <w:style w:type="character" w:customStyle="1" w:styleId="WW8Num5z3">
    <w:name w:val="WW8Num5z3"/>
    <w:rsid w:val="005B227B"/>
    <w:rPr>
      <w:rFonts w:ascii="Symbol" w:hAnsi="Symbol" w:cs="Symbol"/>
    </w:rPr>
  </w:style>
  <w:style w:type="character" w:customStyle="1" w:styleId="WW8Num6z0">
    <w:name w:val="WW8Num6z0"/>
    <w:rsid w:val="005B227B"/>
    <w:rPr>
      <w:rFonts w:ascii="Symbol" w:hAnsi="Symbol"/>
    </w:rPr>
  </w:style>
  <w:style w:type="character" w:customStyle="1" w:styleId="WW8Num6z1">
    <w:name w:val="WW8Num6z1"/>
    <w:rsid w:val="005B227B"/>
    <w:rPr>
      <w:rFonts w:ascii="Courier New" w:hAnsi="Courier New" w:cs="Courier New"/>
    </w:rPr>
  </w:style>
  <w:style w:type="character" w:customStyle="1" w:styleId="WW8Num6z2">
    <w:name w:val="WW8Num6z2"/>
    <w:rsid w:val="005B227B"/>
    <w:rPr>
      <w:rFonts w:ascii="Wingdings" w:hAnsi="Wingdings"/>
    </w:rPr>
  </w:style>
  <w:style w:type="character" w:customStyle="1" w:styleId="WW8Num7z0">
    <w:name w:val="WW8Num7z0"/>
    <w:rsid w:val="005B227B"/>
    <w:rPr>
      <w:rFonts w:ascii="Symbol" w:hAnsi="Symbol"/>
    </w:rPr>
  </w:style>
  <w:style w:type="character" w:customStyle="1" w:styleId="WW8Num7z1">
    <w:name w:val="WW8Num7z1"/>
    <w:rsid w:val="005B227B"/>
    <w:rPr>
      <w:rFonts w:ascii="Courier New" w:hAnsi="Courier New" w:cs="Courier New"/>
    </w:rPr>
  </w:style>
  <w:style w:type="character" w:customStyle="1" w:styleId="WW8Num7z2">
    <w:name w:val="WW8Num7z2"/>
    <w:rsid w:val="005B227B"/>
    <w:rPr>
      <w:rFonts w:ascii="Wingdings" w:hAnsi="Wingdings"/>
    </w:rPr>
  </w:style>
  <w:style w:type="character" w:customStyle="1" w:styleId="WW8Num8z0">
    <w:name w:val="WW8Num8z0"/>
    <w:rsid w:val="005B227B"/>
    <w:rPr>
      <w:rFonts w:ascii="Symbol" w:hAnsi="Symbol"/>
    </w:rPr>
  </w:style>
  <w:style w:type="character" w:customStyle="1" w:styleId="WW8Num8z1">
    <w:name w:val="WW8Num8z1"/>
    <w:rsid w:val="005B227B"/>
    <w:rPr>
      <w:rFonts w:ascii="Courier New" w:hAnsi="Courier New" w:cs="Courier New"/>
    </w:rPr>
  </w:style>
  <w:style w:type="character" w:customStyle="1" w:styleId="WW8Num8z2">
    <w:name w:val="WW8Num8z2"/>
    <w:rsid w:val="005B227B"/>
    <w:rPr>
      <w:rFonts w:ascii="Wingdings" w:hAnsi="Wingdings"/>
    </w:rPr>
  </w:style>
  <w:style w:type="character" w:customStyle="1" w:styleId="WW8Num9z0">
    <w:name w:val="WW8Num9z0"/>
    <w:rsid w:val="005B227B"/>
    <w:rPr>
      <w:rFonts w:ascii="Wingdings" w:hAnsi="Wingdings" w:cs="Wingdings"/>
    </w:rPr>
  </w:style>
  <w:style w:type="character" w:customStyle="1" w:styleId="WW8Num10z0">
    <w:name w:val="WW8Num10z0"/>
    <w:rsid w:val="005B227B"/>
    <w:rPr>
      <w:rFonts w:ascii="Symbol" w:hAnsi="Symbol"/>
    </w:rPr>
  </w:style>
  <w:style w:type="character" w:customStyle="1" w:styleId="WW8Num10z1">
    <w:name w:val="WW8Num10z1"/>
    <w:rsid w:val="005B227B"/>
    <w:rPr>
      <w:rFonts w:ascii="Courier New" w:hAnsi="Courier New" w:cs="Courier New"/>
    </w:rPr>
  </w:style>
  <w:style w:type="character" w:customStyle="1" w:styleId="WW8Num10z2">
    <w:name w:val="WW8Num10z2"/>
    <w:rsid w:val="005B227B"/>
    <w:rPr>
      <w:rFonts w:ascii="Wingdings" w:hAnsi="Wingdings"/>
    </w:rPr>
  </w:style>
  <w:style w:type="character" w:customStyle="1" w:styleId="WW8Num11z0">
    <w:name w:val="WW8Num11z0"/>
    <w:rsid w:val="005B227B"/>
    <w:rPr>
      <w:rFonts w:ascii="Wingdings" w:hAnsi="Wingdings"/>
    </w:rPr>
  </w:style>
  <w:style w:type="character" w:customStyle="1" w:styleId="WW8Num11z1">
    <w:name w:val="WW8Num11z1"/>
    <w:rsid w:val="005B227B"/>
    <w:rPr>
      <w:rFonts w:ascii="Courier New" w:hAnsi="Courier New" w:cs="Courier New"/>
    </w:rPr>
  </w:style>
  <w:style w:type="character" w:customStyle="1" w:styleId="WW8Num11z3">
    <w:name w:val="WW8Num11z3"/>
    <w:rsid w:val="005B227B"/>
    <w:rPr>
      <w:rFonts w:ascii="Symbol" w:hAnsi="Symbol"/>
    </w:rPr>
  </w:style>
  <w:style w:type="character" w:customStyle="1" w:styleId="WW8Num12z0">
    <w:name w:val="WW8Num12z0"/>
    <w:rsid w:val="005B227B"/>
    <w:rPr>
      <w:rFonts w:ascii="Wingdings" w:hAnsi="Wingdings"/>
      <w:sz w:val="22"/>
    </w:rPr>
  </w:style>
  <w:style w:type="character" w:customStyle="1" w:styleId="WW8Num12z1">
    <w:name w:val="WW8Num12z1"/>
    <w:rsid w:val="005B227B"/>
    <w:rPr>
      <w:rFonts w:ascii="Courier New" w:hAnsi="Courier New" w:cs="Courier New"/>
    </w:rPr>
  </w:style>
  <w:style w:type="character" w:customStyle="1" w:styleId="WW8Num12z2">
    <w:name w:val="WW8Num12z2"/>
    <w:rsid w:val="005B227B"/>
    <w:rPr>
      <w:rFonts w:ascii="Wingdings" w:hAnsi="Wingdings"/>
    </w:rPr>
  </w:style>
  <w:style w:type="character" w:customStyle="1" w:styleId="WW8Num12z3">
    <w:name w:val="WW8Num12z3"/>
    <w:rsid w:val="005B227B"/>
    <w:rPr>
      <w:rFonts w:ascii="Symbol" w:hAnsi="Symbol"/>
    </w:rPr>
  </w:style>
  <w:style w:type="character" w:customStyle="1" w:styleId="WW8Num13z0">
    <w:name w:val="WW8Num13z0"/>
    <w:rsid w:val="005B227B"/>
    <w:rPr>
      <w:rFonts w:ascii="Wingdings" w:hAnsi="Wingdings"/>
    </w:rPr>
  </w:style>
  <w:style w:type="character" w:customStyle="1" w:styleId="WW8Num13z1">
    <w:name w:val="WW8Num13z1"/>
    <w:rsid w:val="005B227B"/>
    <w:rPr>
      <w:rFonts w:ascii="Courier New" w:hAnsi="Courier New" w:cs="Courier New"/>
    </w:rPr>
  </w:style>
  <w:style w:type="character" w:customStyle="1" w:styleId="WW8Num13z3">
    <w:name w:val="WW8Num13z3"/>
    <w:rsid w:val="005B227B"/>
    <w:rPr>
      <w:rFonts w:ascii="Symbol" w:hAnsi="Symbol"/>
    </w:rPr>
  </w:style>
  <w:style w:type="character" w:customStyle="1" w:styleId="WW8Num15z0">
    <w:name w:val="WW8Num15z0"/>
    <w:rsid w:val="005B227B"/>
    <w:rPr>
      <w:rFonts w:ascii="Wingdings" w:hAnsi="Wingdings"/>
    </w:rPr>
  </w:style>
  <w:style w:type="character" w:customStyle="1" w:styleId="WW8Num15z1">
    <w:name w:val="WW8Num15z1"/>
    <w:rsid w:val="005B227B"/>
    <w:rPr>
      <w:rFonts w:ascii="Courier New" w:hAnsi="Courier New" w:cs="Courier New"/>
    </w:rPr>
  </w:style>
  <w:style w:type="character" w:customStyle="1" w:styleId="WW8Num15z3">
    <w:name w:val="WW8Num15z3"/>
    <w:rsid w:val="005B227B"/>
    <w:rPr>
      <w:rFonts w:ascii="Symbol" w:hAnsi="Symbol"/>
    </w:rPr>
  </w:style>
  <w:style w:type="character" w:customStyle="1" w:styleId="WW8Num16z0">
    <w:name w:val="WW8Num16z0"/>
    <w:rsid w:val="005B227B"/>
    <w:rPr>
      <w:rFonts w:ascii="Wingdings" w:hAnsi="Wingdings"/>
      <w:sz w:val="22"/>
    </w:rPr>
  </w:style>
  <w:style w:type="character" w:customStyle="1" w:styleId="WW8Num16z1">
    <w:name w:val="WW8Num16z1"/>
    <w:rsid w:val="005B227B"/>
    <w:rPr>
      <w:rFonts w:ascii="Courier New" w:hAnsi="Courier New" w:cs="Courier New"/>
    </w:rPr>
  </w:style>
  <w:style w:type="character" w:customStyle="1" w:styleId="WW8Num16z2">
    <w:name w:val="WW8Num16z2"/>
    <w:rsid w:val="005B227B"/>
    <w:rPr>
      <w:rFonts w:ascii="Wingdings" w:hAnsi="Wingdings"/>
    </w:rPr>
  </w:style>
  <w:style w:type="character" w:customStyle="1" w:styleId="WW8Num16z3">
    <w:name w:val="WW8Num16z3"/>
    <w:rsid w:val="005B227B"/>
    <w:rPr>
      <w:rFonts w:ascii="Symbol" w:hAnsi="Symbol"/>
    </w:rPr>
  </w:style>
  <w:style w:type="character" w:customStyle="1" w:styleId="DefaultParagraphFont1">
    <w:name w:val="Default Paragraph Font1"/>
    <w:rsid w:val="005B227B"/>
  </w:style>
  <w:style w:type="character" w:customStyle="1" w:styleId="Heading1Char">
    <w:name w:val="Heading 1 Char"/>
    <w:rsid w:val="005B227B"/>
    <w:rPr>
      <w:rFonts w:ascii="Garamond" w:hAnsi="Garamond" w:cs="Garamond"/>
      <w:b/>
      <w:bCs/>
      <w:sz w:val="22"/>
      <w:szCs w:val="22"/>
      <w:lang w:val="en-US" w:eastAsia="ar-SA" w:bidi="ar-SA"/>
    </w:rPr>
  </w:style>
  <w:style w:type="character" w:customStyle="1" w:styleId="Heading3Char">
    <w:name w:val="Heading 3 Char"/>
    <w:rsid w:val="005B227B"/>
    <w:rPr>
      <w:rFonts w:ascii="Arial" w:hAnsi="Arial" w:cs="Arial"/>
      <w:b/>
      <w:bCs/>
      <w:sz w:val="24"/>
      <w:szCs w:val="24"/>
      <w:lang w:val="en-US" w:eastAsia="ar-SA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Heading4Char">
    <w:name w:val="Heading 4 Char"/>
    <w:rsid w:val="005B227B"/>
    <w:rPr>
      <w:rFonts w:ascii="Arial" w:hAnsi="Arial" w:cs="Arial"/>
      <w:sz w:val="24"/>
      <w:szCs w:val="24"/>
      <w:lang w:val="en-US" w:eastAsia="ar-SA" w:bidi="ar-SA"/>
    </w:rPr>
  </w:style>
  <w:style w:type="character" w:customStyle="1" w:styleId="Heading7Char">
    <w:name w:val="Heading 7 Char"/>
    <w:rsid w:val="005B227B"/>
    <w:rPr>
      <w:rFonts w:ascii="Arial" w:hAnsi="Arial" w:cs="Arial"/>
      <w:sz w:val="24"/>
      <w:szCs w:val="24"/>
      <w:lang w:val="en-US" w:eastAsia="ar-SA" w:bidi="ar-SA"/>
    </w:rPr>
  </w:style>
  <w:style w:type="character" w:customStyle="1" w:styleId="Heading9Char">
    <w:name w:val="Heading 9 Char"/>
    <w:rsid w:val="005B227B"/>
    <w:rPr>
      <w:rFonts w:ascii="Garamond" w:hAnsi="Garamond" w:cs="Garamond"/>
      <w:b/>
      <w:bCs/>
      <w:sz w:val="24"/>
      <w:szCs w:val="24"/>
      <w:lang w:val="en-US" w:eastAsia="ar-SA" w:bidi="ar-SA"/>
    </w:rPr>
  </w:style>
  <w:style w:type="character" w:customStyle="1" w:styleId="FooterChar">
    <w:name w:val="Footer Char"/>
    <w:rsid w:val="005B227B"/>
    <w:rPr>
      <w:sz w:val="24"/>
      <w:szCs w:val="24"/>
      <w:lang w:val="en-GB" w:eastAsia="ar-SA" w:bidi="ar-SA"/>
    </w:rPr>
  </w:style>
  <w:style w:type="character" w:customStyle="1" w:styleId="HeaderChar">
    <w:name w:val="Header Char"/>
    <w:rsid w:val="005B227B"/>
    <w:rPr>
      <w:lang w:val="en-US" w:eastAsia="ar-SA" w:bidi="ar-SA"/>
    </w:rPr>
  </w:style>
  <w:style w:type="character" w:styleId="PageNumber">
    <w:name w:val="page number"/>
    <w:basedOn w:val="DefaultParagraphFont1"/>
    <w:semiHidden/>
    <w:rsid w:val="005B227B"/>
  </w:style>
  <w:style w:type="character" w:styleId="Hyperlink">
    <w:name w:val="Hyperlink"/>
    <w:semiHidden/>
    <w:rsid w:val="005B227B"/>
    <w:rPr>
      <w:color w:val="0000FF"/>
      <w:u w:val="single"/>
    </w:rPr>
  </w:style>
  <w:style w:type="paragraph" w:styleId="BodyText">
    <w:name w:val="Body Text"/>
    <w:basedOn w:val="Normal"/>
    <w:semiHidden/>
    <w:rsid w:val="005B227B"/>
    <w:pPr>
      <w:spacing w:after="120"/>
    </w:pPr>
  </w:style>
  <w:style w:type="paragraph" w:styleId="List">
    <w:name w:val="List"/>
    <w:basedOn w:val="BodyText"/>
    <w:semiHidden/>
    <w:rsid w:val="005B227B"/>
    <w:rPr>
      <w:rFonts w:cs="Tahoma"/>
    </w:rPr>
  </w:style>
  <w:style w:type="paragraph" w:styleId="Caption">
    <w:name w:val="caption"/>
    <w:basedOn w:val="Normal"/>
    <w:qFormat/>
    <w:rsid w:val="005B227B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5B227B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BodyText"/>
    <w:rsid w:val="005B227B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Footer">
    <w:name w:val="footer"/>
    <w:basedOn w:val="Normal"/>
    <w:semiHidden/>
    <w:rsid w:val="005B227B"/>
    <w:pPr>
      <w:tabs>
        <w:tab w:val="center" w:pos="4320"/>
        <w:tab w:val="right" w:pos="8640"/>
      </w:tabs>
      <w:jc w:val="both"/>
    </w:pPr>
    <w:rPr>
      <w:sz w:val="24"/>
      <w:szCs w:val="24"/>
      <w:lang w:val="en-GB"/>
    </w:rPr>
  </w:style>
  <w:style w:type="paragraph" w:styleId="Header">
    <w:name w:val="header"/>
    <w:basedOn w:val="Normal"/>
    <w:semiHidden/>
    <w:rsid w:val="005B227B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5B227B"/>
    <w:pPr>
      <w:ind w:left="720"/>
    </w:pPr>
  </w:style>
  <w:style w:type="paragraph" w:customStyle="1" w:styleId="Framecontents">
    <w:name w:val="Frame contents"/>
    <w:basedOn w:val="BodyText"/>
    <w:rsid w:val="005B227B"/>
  </w:style>
  <w:style w:type="paragraph" w:customStyle="1" w:styleId="TableContents">
    <w:name w:val="Table Contents"/>
    <w:basedOn w:val="Normal"/>
    <w:rsid w:val="005B227B"/>
    <w:pPr>
      <w:suppressLineNumbers/>
    </w:pPr>
  </w:style>
  <w:style w:type="paragraph" w:customStyle="1" w:styleId="TableHeading">
    <w:name w:val="Table Heading"/>
    <w:basedOn w:val="TableContents"/>
    <w:rsid w:val="005B227B"/>
    <w:pPr>
      <w:jc w:val="center"/>
    </w:pPr>
    <w:rPr>
      <w:b/>
      <w:bCs/>
      <w:i/>
      <w:iCs/>
    </w:rPr>
  </w:style>
  <w:style w:type="paragraph" w:styleId="NoSpacing">
    <w:name w:val="No Spacing"/>
    <w:uiPriority w:val="1"/>
    <w:qFormat/>
    <w:rsid w:val="009708D4"/>
    <w:rPr>
      <w:rFonts w:ascii="Calibri" w:hAnsi="Calibri"/>
      <w:sz w:val="22"/>
      <w:szCs w:val="22"/>
    </w:rPr>
  </w:style>
  <w:style w:type="character" w:customStyle="1" w:styleId="apple-converted-space">
    <w:name w:val="apple-converted-space"/>
    <w:basedOn w:val="DefaultParagraphFont"/>
    <w:rsid w:val="00E419BA"/>
  </w:style>
  <w:style w:type="character" w:customStyle="1" w:styleId="apple-style-span">
    <w:name w:val="apple-style-span"/>
    <w:basedOn w:val="DefaultParagraphFont"/>
    <w:rsid w:val="00940E12"/>
  </w:style>
  <w:style w:type="table" w:customStyle="1" w:styleId="GridTable1Light1">
    <w:name w:val="Grid Table 1 Light1"/>
    <w:basedOn w:val="TableNormal"/>
    <w:uiPriority w:val="46"/>
    <w:rsid w:val="00D63602"/>
    <w:tblPr>
      <w:tblStyleRowBandSize w:val="1"/>
      <w:tblStyleColBandSize w:val="1"/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PlainTable11">
    <w:name w:val="Plain Table 11"/>
    <w:basedOn w:val="TableNormal"/>
    <w:uiPriority w:val="41"/>
    <w:rsid w:val="00D63602"/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Heading5Char">
    <w:name w:val="Heading 5 Char"/>
    <w:basedOn w:val="DefaultParagraphFont"/>
    <w:link w:val="Heading5"/>
    <w:semiHidden/>
    <w:rsid w:val="002D200E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00E"/>
    <w:rPr>
      <w:rFonts w:ascii="Calibri" w:hAnsi="Calibri"/>
      <w:b/>
      <w:bCs/>
      <w:sz w:val="22"/>
      <w:szCs w:val="22"/>
    </w:rPr>
  </w:style>
  <w:style w:type="character" w:customStyle="1" w:styleId="SectionHeading">
    <w:name w:val="Section Heading"/>
    <w:basedOn w:val="DefaultParagraphFont"/>
    <w:uiPriority w:val="99"/>
    <w:rsid w:val="00691A48"/>
    <w:rPr>
      <w:rFonts w:ascii="Times New Roman" w:hAnsi="Times New Roman" w:cs="Times New Roman"/>
      <w:b/>
      <w:bCs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2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1068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97833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6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064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3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07945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C0788-2718-4998-AC2B-F6D79CAB2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BHAMIDIPATI S</vt:lpstr>
    </vt:vector>
  </TitlesOfParts>
  <Company/>
  <LinksUpToDate>false</LinksUpToDate>
  <CharactersWithSpaces>2105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BHAMIDIPATI S</dc:title>
  <dc:creator>varun</dc:creator>
  <cp:lastModifiedBy>Shree</cp:lastModifiedBy>
  <cp:revision>19</cp:revision>
  <cp:lastPrinted>2014-07-06T13:00:00Z</cp:lastPrinted>
  <dcterms:created xsi:type="dcterms:W3CDTF">2015-07-12T05:08:00Z</dcterms:created>
  <dcterms:modified xsi:type="dcterms:W3CDTF">2021-11-23T07:02:00Z</dcterms:modified>
</cp:coreProperties>
</file>